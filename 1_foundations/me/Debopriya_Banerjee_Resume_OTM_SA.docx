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E14CBA" w14:textId="77777777" w:rsidR="00122104" w:rsidRDefault="00511163">
      <w:pPr>
        <w:pStyle w:val="divdocumentthinbottomborder"/>
        <w:pBdr>
          <w:bottom w:val="single" w:sz="8" w:space="4" w:color="DADADA"/>
        </w:pBdr>
        <w:spacing w:line="480" w:lineRule="atLeast"/>
        <w:jc w:val="center"/>
        <w:rPr>
          <w:b/>
          <w:bCs/>
          <w:caps/>
          <w:color w:val="144181"/>
          <w:sz w:val="40"/>
          <w:szCs w:val="40"/>
        </w:rPr>
      </w:pPr>
      <w:r>
        <w:rPr>
          <w:rStyle w:val="span"/>
          <w:b/>
          <w:bCs/>
          <w:caps/>
          <w:color w:val="144181"/>
          <w:sz w:val="40"/>
          <w:szCs w:val="40"/>
        </w:rPr>
        <w:t>Debopriya</w:t>
      </w:r>
      <w:r>
        <w:rPr>
          <w:b/>
          <w:bCs/>
          <w:caps/>
          <w:color w:val="144181"/>
          <w:sz w:val="40"/>
          <w:szCs w:val="40"/>
        </w:rPr>
        <w:t xml:space="preserve"> </w:t>
      </w:r>
      <w:r>
        <w:rPr>
          <w:rStyle w:val="span"/>
          <w:b/>
          <w:bCs/>
          <w:caps/>
          <w:color w:val="144181"/>
          <w:sz w:val="40"/>
          <w:szCs w:val="40"/>
        </w:rPr>
        <w:t>Banerjee</w:t>
      </w:r>
    </w:p>
    <w:p w14:paraId="10494FDE" w14:textId="77777777" w:rsidR="00122104" w:rsidRDefault="00122104">
      <w:pPr>
        <w:pStyle w:val="divbotBorder"/>
        <w:spacing w:before="20"/>
        <w:rPr>
          <w:sz w:val="2"/>
          <w:szCs w:val="22"/>
        </w:rPr>
      </w:pPr>
    </w:p>
    <w:p w14:paraId="6789B862" w14:textId="77777777" w:rsidR="00122104" w:rsidRDefault="00511163">
      <w:pPr>
        <w:pStyle w:val="div"/>
        <w:spacing w:line="0" w:lineRule="atLeast"/>
        <w:rPr>
          <w:sz w:val="0"/>
          <w:szCs w:val="0"/>
        </w:rPr>
      </w:pPr>
      <w:r>
        <w:rPr>
          <w:sz w:val="0"/>
          <w:szCs w:val="0"/>
        </w:rPr>
        <w:t> </w:t>
      </w:r>
    </w:p>
    <w:p w14:paraId="29738568" w14:textId="0B9B3227" w:rsidR="00122104" w:rsidRDefault="00434922">
      <w:pPr>
        <w:pStyle w:val="div"/>
        <w:spacing w:before="40"/>
        <w:jc w:val="center"/>
        <w:rPr>
          <w:sz w:val="20"/>
          <w:szCs w:val="20"/>
        </w:rPr>
      </w:pPr>
      <w:r>
        <w:rPr>
          <w:rStyle w:val="span"/>
          <w:sz w:val="20"/>
          <w:szCs w:val="20"/>
        </w:rPr>
        <w:t>Sugar Hill</w:t>
      </w:r>
      <w:r w:rsidR="00511163">
        <w:rPr>
          <w:rStyle w:val="span"/>
          <w:sz w:val="20"/>
          <w:szCs w:val="20"/>
        </w:rPr>
        <w:t>, GA 30</w:t>
      </w:r>
      <w:r>
        <w:rPr>
          <w:rStyle w:val="span"/>
          <w:sz w:val="20"/>
          <w:szCs w:val="20"/>
        </w:rPr>
        <w:t>518</w:t>
      </w:r>
      <w:r w:rsidR="00511163">
        <w:rPr>
          <w:sz w:val="20"/>
          <w:szCs w:val="20"/>
        </w:rPr>
        <w:t xml:space="preserve"> </w:t>
      </w:r>
    </w:p>
    <w:p w14:paraId="4FD1BFA5" w14:textId="77777777" w:rsidR="00122104" w:rsidRDefault="00511163">
      <w:pPr>
        <w:pStyle w:val="div"/>
        <w:jc w:val="center"/>
        <w:rPr>
          <w:sz w:val="20"/>
          <w:szCs w:val="20"/>
        </w:rPr>
      </w:pPr>
      <w:r>
        <w:rPr>
          <w:rStyle w:val="span"/>
          <w:sz w:val="20"/>
          <w:szCs w:val="20"/>
        </w:rPr>
        <w:t>Cell: 404-906-4172</w:t>
      </w:r>
      <w:r>
        <w:rPr>
          <w:sz w:val="20"/>
          <w:szCs w:val="20"/>
        </w:rPr>
        <w:t xml:space="preserve"> </w:t>
      </w:r>
    </w:p>
    <w:p w14:paraId="3CB2071E" w14:textId="77777777" w:rsidR="00122104" w:rsidRDefault="00511163">
      <w:pPr>
        <w:pStyle w:val="div"/>
        <w:jc w:val="center"/>
        <w:rPr>
          <w:sz w:val="20"/>
          <w:szCs w:val="20"/>
        </w:rPr>
      </w:pPr>
      <w:r>
        <w:rPr>
          <w:rStyle w:val="span"/>
          <w:sz w:val="20"/>
          <w:szCs w:val="20"/>
        </w:rPr>
        <w:t>debopriya6@gmail.com</w:t>
      </w:r>
    </w:p>
    <w:p w14:paraId="14C7CC23" w14:textId="77777777" w:rsidR="00122104" w:rsidRDefault="00511163">
      <w:pPr>
        <w:pStyle w:val="divdocumentdivheading"/>
        <w:tabs>
          <w:tab w:val="left" w:pos="4528"/>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shd w:val="clear" w:color="auto" w:fill="FFFFFF"/>
        </w:rPr>
        <w:t xml:space="preserve">   Summary   </w:t>
      </w:r>
      <w:r>
        <w:rPr>
          <w:strike/>
          <w:color w:val="DADADA"/>
          <w:position w:val="-2"/>
          <w:sz w:val="40"/>
        </w:rPr>
        <w:tab/>
      </w:r>
    </w:p>
    <w:p w14:paraId="4FEF2412" w14:textId="2789222E" w:rsidR="00122104" w:rsidRDefault="00EA424D">
      <w:pPr>
        <w:pStyle w:val="p"/>
        <w:spacing w:line="260" w:lineRule="atLeast"/>
        <w:rPr>
          <w:sz w:val="22"/>
          <w:szCs w:val="22"/>
        </w:rPr>
      </w:pPr>
      <w:r>
        <w:rPr>
          <w:rStyle w:val="font"/>
          <w:color w:val="E86030"/>
          <w:sz w:val="22"/>
          <w:szCs w:val="22"/>
        </w:rPr>
        <w:t>Enterprise Solution Architect</w:t>
      </w:r>
      <w:r w:rsidR="00511163">
        <w:rPr>
          <w:sz w:val="22"/>
          <w:szCs w:val="22"/>
        </w:rPr>
        <w:t xml:space="preserve"> with demonstrated command of </w:t>
      </w:r>
      <w:r w:rsidR="00405A97">
        <w:rPr>
          <w:sz w:val="22"/>
          <w:szCs w:val="22"/>
        </w:rPr>
        <w:t>1</w:t>
      </w:r>
      <w:r w:rsidR="00A02C6B">
        <w:rPr>
          <w:sz w:val="22"/>
          <w:szCs w:val="22"/>
        </w:rPr>
        <w:t>7</w:t>
      </w:r>
      <w:r>
        <w:rPr>
          <w:sz w:val="22"/>
          <w:szCs w:val="22"/>
        </w:rPr>
        <w:t xml:space="preserve">+ years of experience in IT, with expertise in </w:t>
      </w:r>
      <w:r w:rsidR="00C60556">
        <w:rPr>
          <w:sz w:val="22"/>
          <w:szCs w:val="22"/>
        </w:rPr>
        <w:t>solutioning</w:t>
      </w:r>
      <w:r w:rsidR="008E4BBF">
        <w:rPr>
          <w:sz w:val="22"/>
          <w:szCs w:val="22"/>
        </w:rPr>
        <w:t xml:space="preserve">, </w:t>
      </w:r>
      <w:r>
        <w:rPr>
          <w:sz w:val="22"/>
          <w:szCs w:val="22"/>
        </w:rPr>
        <w:t xml:space="preserve">design, development &amp; maintenance of complex </w:t>
      </w:r>
      <w:r>
        <w:rPr>
          <w:rStyle w:val="font"/>
          <w:color w:val="E86030"/>
          <w:sz w:val="22"/>
          <w:szCs w:val="22"/>
        </w:rPr>
        <w:t>Logistics &amp; Supply Chain Management applications</w:t>
      </w:r>
      <w:r w:rsidR="003F18F2">
        <w:rPr>
          <w:rStyle w:val="font"/>
          <w:color w:val="E86030"/>
          <w:sz w:val="22"/>
          <w:szCs w:val="22"/>
        </w:rPr>
        <w:t xml:space="preserve"> – OTM/GTM</w:t>
      </w:r>
      <w:r w:rsidR="00C60556">
        <w:rPr>
          <w:rStyle w:val="font"/>
          <w:color w:val="E86030"/>
          <w:sz w:val="22"/>
          <w:szCs w:val="22"/>
        </w:rPr>
        <w:t xml:space="preserve">, </w:t>
      </w:r>
      <w:r w:rsidR="005B7DC6">
        <w:rPr>
          <w:rStyle w:val="font"/>
          <w:color w:val="E86030"/>
          <w:sz w:val="22"/>
          <w:szCs w:val="22"/>
        </w:rPr>
        <w:t>Data analytics</w:t>
      </w:r>
      <w:r w:rsidR="00C60556">
        <w:rPr>
          <w:rStyle w:val="font"/>
          <w:color w:val="E86030"/>
          <w:sz w:val="22"/>
          <w:szCs w:val="22"/>
        </w:rPr>
        <w:t xml:space="preserve"> &amp; </w:t>
      </w:r>
      <w:r w:rsidR="009E1BE8">
        <w:rPr>
          <w:rStyle w:val="font"/>
          <w:color w:val="E86030"/>
          <w:sz w:val="22"/>
          <w:szCs w:val="22"/>
        </w:rPr>
        <w:t xml:space="preserve">SaaS </w:t>
      </w:r>
      <w:r w:rsidR="00C60556">
        <w:rPr>
          <w:rStyle w:val="font"/>
          <w:color w:val="E86030"/>
          <w:sz w:val="22"/>
          <w:szCs w:val="22"/>
        </w:rPr>
        <w:t>Product management and analysis</w:t>
      </w:r>
      <w:r>
        <w:rPr>
          <w:rStyle w:val="font"/>
          <w:color w:val="E86030"/>
          <w:sz w:val="22"/>
          <w:szCs w:val="22"/>
        </w:rPr>
        <w:t>.</w:t>
      </w:r>
      <w:r w:rsidR="00511163">
        <w:rPr>
          <w:sz w:val="22"/>
          <w:szCs w:val="22"/>
        </w:rPr>
        <w:t xml:space="preserve"> </w:t>
      </w:r>
    </w:p>
    <w:p w14:paraId="244799B6" w14:textId="77777777" w:rsidR="00122104" w:rsidRDefault="00511163">
      <w:pPr>
        <w:pStyle w:val="divdocumentdivheading"/>
        <w:tabs>
          <w:tab w:val="left" w:pos="4741"/>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shd w:val="clear" w:color="auto" w:fill="FFFFFF"/>
        </w:rPr>
        <w:t xml:space="preserve">   Skills   </w:t>
      </w:r>
      <w:r>
        <w:rPr>
          <w:strike/>
          <w:color w:val="DADADA"/>
          <w:position w:val="-2"/>
          <w:sz w:val="40"/>
        </w:rPr>
        <w:tab/>
      </w:r>
    </w:p>
    <w:tbl>
      <w:tblPr>
        <w:tblStyle w:val="divdocumenttable"/>
        <w:tblW w:w="0" w:type="auto"/>
        <w:tblInd w:w="5" w:type="dxa"/>
        <w:tblLayout w:type="fixed"/>
        <w:tblCellMar>
          <w:left w:w="0" w:type="dxa"/>
          <w:right w:w="0" w:type="dxa"/>
        </w:tblCellMar>
        <w:tblLook w:val="05E0" w:firstRow="1" w:lastRow="1" w:firstColumn="1" w:lastColumn="1" w:noHBand="0" w:noVBand="1"/>
      </w:tblPr>
      <w:tblGrid>
        <w:gridCol w:w="5318"/>
        <w:gridCol w:w="5318"/>
      </w:tblGrid>
      <w:tr w:rsidR="00122104" w14:paraId="7F85BA35" w14:textId="77777777">
        <w:tc>
          <w:tcPr>
            <w:tcW w:w="5318" w:type="dxa"/>
            <w:tcMar>
              <w:top w:w="5" w:type="dxa"/>
              <w:left w:w="5" w:type="dxa"/>
              <w:bottom w:w="5" w:type="dxa"/>
              <w:right w:w="5" w:type="dxa"/>
            </w:tcMar>
            <w:hideMark/>
          </w:tcPr>
          <w:p w14:paraId="69E0A66B" w14:textId="2C071366" w:rsidR="00122104" w:rsidRDefault="00F1731B">
            <w:pPr>
              <w:pStyle w:val="ulli"/>
              <w:numPr>
                <w:ilvl w:val="0"/>
                <w:numId w:val="1"/>
              </w:numPr>
              <w:spacing w:line="260" w:lineRule="atLeast"/>
              <w:ind w:left="640" w:hanging="261"/>
              <w:rPr>
                <w:sz w:val="22"/>
                <w:szCs w:val="22"/>
              </w:rPr>
            </w:pPr>
            <w:r>
              <w:rPr>
                <w:sz w:val="22"/>
                <w:szCs w:val="22"/>
              </w:rPr>
              <w:t>Product</w:t>
            </w:r>
            <w:r w:rsidR="00511163">
              <w:rPr>
                <w:sz w:val="22"/>
                <w:szCs w:val="22"/>
              </w:rPr>
              <w:t xml:space="preserve"> </w:t>
            </w:r>
            <w:r>
              <w:rPr>
                <w:sz w:val="22"/>
                <w:szCs w:val="22"/>
              </w:rPr>
              <w:t>management &amp; analysis</w:t>
            </w:r>
          </w:p>
          <w:p w14:paraId="174A4374" w14:textId="7130A8A1" w:rsidR="00122104" w:rsidRDefault="000537B9">
            <w:pPr>
              <w:pStyle w:val="ulli"/>
              <w:numPr>
                <w:ilvl w:val="0"/>
                <w:numId w:val="1"/>
              </w:numPr>
              <w:spacing w:line="260" w:lineRule="atLeast"/>
              <w:ind w:left="640" w:hanging="261"/>
              <w:rPr>
                <w:sz w:val="22"/>
                <w:szCs w:val="22"/>
              </w:rPr>
            </w:pPr>
            <w:r>
              <w:rPr>
                <w:sz w:val="22"/>
                <w:szCs w:val="22"/>
              </w:rPr>
              <w:t>Business Machine</w:t>
            </w:r>
            <w:r w:rsidR="00511163">
              <w:rPr>
                <w:sz w:val="22"/>
                <w:szCs w:val="22"/>
              </w:rPr>
              <w:t xml:space="preserve"> learning</w:t>
            </w:r>
          </w:p>
          <w:p w14:paraId="170A650D" w14:textId="642AE18F" w:rsidR="00122104" w:rsidRDefault="009A6DA5">
            <w:pPr>
              <w:pStyle w:val="ulli"/>
              <w:numPr>
                <w:ilvl w:val="0"/>
                <w:numId w:val="1"/>
              </w:numPr>
              <w:spacing w:line="260" w:lineRule="atLeast"/>
              <w:ind w:left="640" w:hanging="261"/>
              <w:rPr>
                <w:sz w:val="22"/>
                <w:szCs w:val="22"/>
              </w:rPr>
            </w:pPr>
            <w:r>
              <w:rPr>
                <w:sz w:val="22"/>
                <w:szCs w:val="22"/>
              </w:rPr>
              <w:t>Logistics Automation</w:t>
            </w:r>
          </w:p>
          <w:p w14:paraId="04D36823" w14:textId="6F2444A8" w:rsidR="00122104" w:rsidRDefault="005B7DC6">
            <w:pPr>
              <w:pStyle w:val="ulli"/>
              <w:numPr>
                <w:ilvl w:val="0"/>
                <w:numId w:val="1"/>
              </w:numPr>
              <w:spacing w:line="260" w:lineRule="atLeast"/>
              <w:ind w:left="640" w:hanging="261"/>
              <w:rPr>
                <w:sz w:val="22"/>
                <w:szCs w:val="22"/>
              </w:rPr>
            </w:pPr>
            <w:r>
              <w:rPr>
                <w:sz w:val="22"/>
                <w:szCs w:val="22"/>
              </w:rPr>
              <w:t xml:space="preserve">BI &amp; </w:t>
            </w:r>
            <w:r w:rsidR="00511163">
              <w:rPr>
                <w:sz w:val="22"/>
                <w:szCs w:val="22"/>
              </w:rPr>
              <w:t>Data analytics</w:t>
            </w:r>
          </w:p>
          <w:p w14:paraId="3D4EB3F9" w14:textId="77777777" w:rsidR="00122104" w:rsidRDefault="00511163">
            <w:pPr>
              <w:pStyle w:val="ulli"/>
              <w:numPr>
                <w:ilvl w:val="0"/>
                <w:numId w:val="1"/>
              </w:numPr>
              <w:spacing w:line="260" w:lineRule="atLeast"/>
              <w:ind w:left="640" w:hanging="261"/>
              <w:rPr>
                <w:sz w:val="22"/>
                <w:szCs w:val="22"/>
              </w:rPr>
            </w:pPr>
            <w:r>
              <w:rPr>
                <w:sz w:val="22"/>
                <w:szCs w:val="22"/>
              </w:rPr>
              <w:t>MS Office</w:t>
            </w:r>
          </w:p>
        </w:tc>
        <w:tc>
          <w:tcPr>
            <w:tcW w:w="5318" w:type="dxa"/>
            <w:tcBorders>
              <w:left w:val="single" w:sz="8" w:space="0" w:color="FEFDFD"/>
            </w:tcBorders>
            <w:tcMar>
              <w:top w:w="5" w:type="dxa"/>
              <w:left w:w="10" w:type="dxa"/>
              <w:bottom w:w="5" w:type="dxa"/>
              <w:right w:w="5" w:type="dxa"/>
            </w:tcMar>
            <w:hideMark/>
          </w:tcPr>
          <w:p w14:paraId="36D5956C" w14:textId="77777777" w:rsidR="00122104" w:rsidRDefault="00511163">
            <w:pPr>
              <w:pStyle w:val="ulli"/>
              <w:numPr>
                <w:ilvl w:val="0"/>
                <w:numId w:val="2"/>
              </w:numPr>
              <w:spacing w:line="260" w:lineRule="atLeast"/>
              <w:ind w:left="640" w:hanging="261"/>
              <w:rPr>
                <w:sz w:val="22"/>
                <w:szCs w:val="22"/>
              </w:rPr>
            </w:pPr>
            <w:r>
              <w:rPr>
                <w:sz w:val="22"/>
                <w:szCs w:val="22"/>
              </w:rPr>
              <w:t>Planning and coordination</w:t>
            </w:r>
          </w:p>
          <w:p w14:paraId="3AD225BA" w14:textId="73B07D77" w:rsidR="00122104" w:rsidRDefault="00511163">
            <w:pPr>
              <w:pStyle w:val="ulli"/>
              <w:numPr>
                <w:ilvl w:val="0"/>
                <w:numId w:val="2"/>
              </w:numPr>
              <w:spacing w:line="260" w:lineRule="atLeast"/>
              <w:ind w:left="640" w:hanging="261"/>
              <w:rPr>
                <w:sz w:val="22"/>
                <w:szCs w:val="22"/>
              </w:rPr>
            </w:pPr>
            <w:r>
              <w:rPr>
                <w:sz w:val="22"/>
                <w:szCs w:val="22"/>
              </w:rPr>
              <w:t>Team building</w:t>
            </w:r>
            <w:r w:rsidR="005B7DC6">
              <w:rPr>
                <w:sz w:val="22"/>
                <w:szCs w:val="22"/>
              </w:rPr>
              <w:t xml:space="preserve"> &amp; manag</w:t>
            </w:r>
            <w:r w:rsidR="00A2616E">
              <w:rPr>
                <w:sz w:val="22"/>
                <w:szCs w:val="22"/>
              </w:rPr>
              <w:t>e</w:t>
            </w:r>
            <w:r w:rsidR="005B7DC6">
              <w:rPr>
                <w:sz w:val="22"/>
                <w:szCs w:val="22"/>
              </w:rPr>
              <w:t>ment</w:t>
            </w:r>
          </w:p>
          <w:p w14:paraId="2AFE3414" w14:textId="77777777" w:rsidR="00122104" w:rsidRDefault="00511163">
            <w:pPr>
              <w:pStyle w:val="ulli"/>
              <w:numPr>
                <w:ilvl w:val="0"/>
                <w:numId w:val="2"/>
              </w:numPr>
              <w:spacing w:line="260" w:lineRule="atLeast"/>
              <w:ind w:left="640" w:hanging="261"/>
              <w:rPr>
                <w:sz w:val="22"/>
                <w:szCs w:val="22"/>
              </w:rPr>
            </w:pPr>
            <w:r>
              <w:rPr>
                <w:sz w:val="22"/>
                <w:szCs w:val="22"/>
              </w:rPr>
              <w:t>Problem resolution</w:t>
            </w:r>
          </w:p>
          <w:p w14:paraId="124F8DD8" w14:textId="77777777" w:rsidR="00122104" w:rsidRDefault="00511163">
            <w:pPr>
              <w:pStyle w:val="ulli"/>
              <w:numPr>
                <w:ilvl w:val="0"/>
                <w:numId w:val="2"/>
              </w:numPr>
              <w:spacing w:line="260" w:lineRule="atLeast"/>
              <w:ind w:left="640" w:hanging="261"/>
              <w:rPr>
                <w:sz w:val="22"/>
                <w:szCs w:val="22"/>
              </w:rPr>
            </w:pPr>
            <w:r>
              <w:rPr>
                <w:sz w:val="22"/>
                <w:szCs w:val="22"/>
              </w:rPr>
              <w:t>Process improvement</w:t>
            </w:r>
          </w:p>
          <w:p w14:paraId="75209F21" w14:textId="0983D5CD" w:rsidR="005B7DC6" w:rsidRPr="005B7DC6" w:rsidRDefault="005B7DC6" w:rsidP="005B7DC6">
            <w:pPr>
              <w:pStyle w:val="ulli"/>
              <w:numPr>
                <w:ilvl w:val="0"/>
                <w:numId w:val="2"/>
              </w:numPr>
              <w:spacing w:line="260" w:lineRule="atLeast"/>
              <w:ind w:left="640" w:hanging="261"/>
              <w:rPr>
                <w:sz w:val="22"/>
                <w:szCs w:val="22"/>
              </w:rPr>
            </w:pPr>
            <w:proofErr w:type="spellStart"/>
            <w:r>
              <w:rPr>
                <w:sz w:val="22"/>
                <w:szCs w:val="22"/>
              </w:rPr>
              <w:t>Sql</w:t>
            </w:r>
            <w:proofErr w:type="spellEnd"/>
            <w:r>
              <w:rPr>
                <w:sz w:val="22"/>
                <w:szCs w:val="22"/>
              </w:rPr>
              <w:t>, Pl/</w:t>
            </w:r>
            <w:proofErr w:type="spellStart"/>
            <w:r>
              <w:rPr>
                <w:sz w:val="22"/>
                <w:szCs w:val="22"/>
              </w:rPr>
              <w:t>Sql</w:t>
            </w:r>
            <w:proofErr w:type="spellEnd"/>
            <w:r>
              <w:rPr>
                <w:sz w:val="22"/>
                <w:szCs w:val="22"/>
              </w:rPr>
              <w:t xml:space="preserve">, </w:t>
            </w:r>
            <w:proofErr w:type="spellStart"/>
            <w:r>
              <w:rPr>
                <w:sz w:val="22"/>
                <w:szCs w:val="22"/>
              </w:rPr>
              <w:t>XSLt</w:t>
            </w:r>
            <w:proofErr w:type="spellEnd"/>
            <w:r>
              <w:rPr>
                <w:sz w:val="22"/>
                <w:szCs w:val="22"/>
              </w:rPr>
              <w:t xml:space="preserve">, Java </w:t>
            </w:r>
            <w:proofErr w:type="spellStart"/>
            <w:r>
              <w:rPr>
                <w:sz w:val="22"/>
                <w:szCs w:val="22"/>
              </w:rPr>
              <w:t>Sciprt</w:t>
            </w:r>
            <w:proofErr w:type="spellEnd"/>
            <w:r>
              <w:rPr>
                <w:sz w:val="22"/>
                <w:szCs w:val="22"/>
              </w:rPr>
              <w:t xml:space="preserve">, Angular </w:t>
            </w:r>
            <w:proofErr w:type="spellStart"/>
            <w:r>
              <w:rPr>
                <w:sz w:val="22"/>
                <w:szCs w:val="22"/>
              </w:rPr>
              <w:t>Js</w:t>
            </w:r>
            <w:proofErr w:type="spellEnd"/>
            <w:r>
              <w:rPr>
                <w:sz w:val="22"/>
                <w:szCs w:val="22"/>
              </w:rPr>
              <w:t>, Tableau</w:t>
            </w:r>
          </w:p>
        </w:tc>
      </w:tr>
    </w:tbl>
    <w:p w14:paraId="484581F5" w14:textId="77777777" w:rsidR="00122104" w:rsidRDefault="00511163">
      <w:pPr>
        <w:pStyle w:val="divdocumentdivheading"/>
        <w:tabs>
          <w:tab w:val="left" w:pos="4377"/>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shd w:val="clear" w:color="auto" w:fill="FFFFFF"/>
        </w:rPr>
        <w:t xml:space="preserve">   Experience   </w:t>
      </w:r>
      <w:r>
        <w:rPr>
          <w:strike/>
          <w:color w:val="DADADA"/>
          <w:position w:val="-2"/>
          <w:sz w:val="40"/>
        </w:rPr>
        <w:tab/>
      </w:r>
    </w:p>
    <w:p w14:paraId="01FC826A" w14:textId="77777777" w:rsidR="004E2CBF" w:rsidRDefault="004E2CBF" w:rsidP="000757F0">
      <w:pPr>
        <w:pStyle w:val="spancompanyname"/>
        <w:spacing w:line="260" w:lineRule="atLeast"/>
        <w:rPr>
          <w:sz w:val="22"/>
          <w:szCs w:val="22"/>
        </w:rPr>
      </w:pPr>
    </w:p>
    <w:p w14:paraId="17ED438D" w14:textId="551E2EF6" w:rsidR="000757F0" w:rsidRDefault="000757F0" w:rsidP="000757F0">
      <w:pPr>
        <w:pStyle w:val="spancompanyname"/>
        <w:spacing w:line="260" w:lineRule="atLeast"/>
        <w:rPr>
          <w:sz w:val="22"/>
          <w:szCs w:val="22"/>
        </w:rPr>
      </w:pPr>
      <w:r>
        <w:rPr>
          <w:sz w:val="22"/>
          <w:szCs w:val="22"/>
        </w:rPr>
        <w:t>Accelalpha Inc.</w:t>
      </w:r>
    </w:p>
    <w:p w14:paraId="04452D0D" w14:textId="77777777" w:rsidR="000757F0" w:rsidRDefault="000757F0" w:rsidP="000757F0">
      <w:pPr>
        <w:pStyle w:val="spantxtCenter"/>
        <w:spacing w:line="260" w:lineRule="atLeast"/>
        <w:rPr>
          <w:sz w:val="22"/>
          <w:szCs w:val="22"/>
        </w:rPr>
      </w:pPr>
      <w:r>
        <w:rPr>
          <w:rStyle w:val="span"/>
          <w:sz w:val="22"/>
          <w:szCs w:val="22"/>
        </w:rPr>
        <w:t>Atlanta, GA, U.S.A</w:t>
      </w:r>
    </w:p>
    <w:p w14:paraId="6CDE015E" w14:textId="3F251B79" w:rsidR="000757F0" w:rsidRPr="00B30A8D" w:rsidRDefault="000757F0" w:rsidP="000757F0">
      <w:pPr>
        <w:pStyle w:val="spanpaddedline"/>
        <w:tabs>
          <w:tab w:val="right" w:pos="10620"/>
        </w:tabs>
        <w:spacing w:line="260" w:lineRule="atLeast"/>
        <w:rPr>
          <w:sz w:val="22"/>
          <w:szCs w:val="22"/>
        </w:rPr>
      </w:pPr>
      <w:r>
        <w:rPr>
          <w:rStyle w:val="spanjobtitle"/>
          <w:sz w:val="22"/>
          <w:szCs w:val="22"/>
        </w:rPr>
        <w:t>Practice Manager | Solution Architect</w:t>
      </w:r>
      <w:r w:rsidRPr="00B30A8D">
        <w:rPr>
          <w:rStyle w:val="datesWrapper"/>
          <w:sz w:val="22"/>
          <w:szCs w:val="22"/>
        </w:rPr>
        <w:tab/>
        <w:t xml:space="preserve"> </w:t>
      </w:r>
      <w:r w:rsidRPr="00B30A8D">
        <w:rPr>
          <w:rStyle w:val="span"/>
          <w:b/>
          <w:bCs/>
          <w:sz w:val="22"/>
          <w:szCs w:val="22"/>
        </w:rPr>
        <w:t>05/20</w:t>
      </w:r>
      <w:r>
        <w:rPr>
          <w:rStyle w:val="span"/>
          <w:b/>
          <w:bCs/>
          <w:sz w:val="22"/>
          <w:szCs w:val="22"/>
        </w:rPr>
        <w:t>21</w:t>
      </w:r>
      <w:r w:rsidRPr="00B30A8D">
        <w:rPr>
          <w:rStyle w:val="span"/>
          <w:b/>
          <w:bCs/>
          <w:sz w:val="22"/>
          <w:szCs w:val="22"/>
        </w:rPr>
        <w:t xml:space="preserve"> to </w:t>
      </w:r>
      <w:r>
        <w:rPr>
          <w:rStyle w:val="span"/>
          <w:b/>
          <w:bCs/>
          <w:sz w:val="22"/>
          <w:szCs w:val="22"/>
        </w:rPr>
        <w:t>current</w:t>
      </w:r>
      <w:r w:rsidRPr="00B30A8D">
        <w:rPr>
          <w:rStyle w:val="datesWrapper"/>
          <w:sz w:val="22"/>
          <w:szCs w:val="22"/>
        </w:rPr>
        <w:t xml:space="preserve"> </w:t>
      </w:r>
    </w:p>
    <w:p w14:paraId="04FDDD62" w14:textId="77777777" w:rsidR="00054434" w:rsidRDefault="00B33DF8" w:rsidP="00054434">
      <w:pPr>
        <w:pStyle w:val="ulli"/>
        <w:numPr>
          <w:ilvl w:val="0"/>
          <w:numId w:val="3"/>
        </w:numPr>
        <w:spacing w:line="260" w:lineRule="atLeast"/>
        <w:ind w:left="640" w:hanging="261"/>
        <w:rPr>
          <w:sz w:val="22"/>
          <w:szCs w:val="22"/>
        </w:rPr>
      </w:pPr>
      <w:r w:rsidRPr="00054434">
        <w:rPr>
          <w:sz w:val="22"/>
          <w:szCs w:val="22"/>
        </w:rPr>
        <w:t>As a Solution Architect, the primary responsibility includes but not limited to form a liaison between Business and IT and bridge the gap with deliverables that benefits the business and drives the cost and operational benefits.</w:t>
      </w:r>
    </w:p>
    <w:p w14:paraId="64680B2B" w14:textId="248E9D63" w:rsidR="00B33DF8" w:rsidRPr="00054434" w:rsidRDefault="00054434" w:rsidP="00054434">
      <w:pPr>
        <w:pStyle w:val="ulli"/>
        <w:numPr>
          <w:ilvl w:val="0"/>
          <w:numId w:val="3"/>
        </w:numPr>
        <w:spacing w:line="260" w:lineRule="atLeast"/>
        <w:ind w:left="640" w:hanging="261"/>
        <w:rPr>
          <w:sz w:val="22"/>
          <w:szCs w:val="22"/>
        </w:rPr>
      </w:pPr>
      <w:r>
        <w:rPr>
          <w:sz w:val="22"/>
          <w:szCs w:val="22"/>
        </w:rPr>
        <w:t>Successfully transformed on-prem OTM to cloud for multiple clients like Starbucks, Kraft Heinz &amp; Niagara Bottling. Delivered a thorough point to point planning and analysis on the road map from on-prem to cloud incorporating multi-functional teams and technologies. Provided alternate cloud compliant solutions for the legacy code and integration while migrating to cloud. Lead the team in executing the process step by step to attain 100% success in migration.</w:t>
      </w:r>
      <w:r w:rsidRPr="00A02C6B">
        <w:rPr>
          <w:sz w:val="22"/>
          <w:szCs w:val="22"/>
        </w:rPr>
        <w:t xml:space="preserve"> </w:t>
      </w:r>
      <w:r w:rsidR="00B33DF8" w:rsidRPr="00054434">
        <w:rPr>
          <w:sz w:val="22"/>
          <w:szCs w:val="22"/>
        </w:rPr>
        <w:t xml:space="preserve"> </w:t>
      </w:r>
    </w:p>
    <w:p w14:paraId="379A4335" w14:textId="714A194D" w:rsidR="00A02C6B" w:rsidRDefault="00A02C6B" w:rsidP="000757F0">
      <w:pPr>
        <w:pStyle w:val="ulli"/>
        <w:numPr>
          <w:ilvl w:val="0"/>
          <w:numId w:val="3"/>
        </w:numPr>
        <w:spacing w:line="260" w:lineRule="atLeast"/>
        <w:ind w:left="640" w:hanging="261"/>
        <w:rPr>
          <w:sz w:val="22"/>
          <w:szCs w:val="22"/>
        </w:rPr>
      </w:pPr>
      <w:r>
        <w:rPr>
          <w:sz w:val="22"/>
          <w:szCs w:val="22"/>
        </w:rPr>
        <w:t xml:space="preserve">Implemented Smart Dock scheduling solution in OTM cloud for Kraft Heinz to drive cost benefits that reduced 50% of the manual FTE effort. Rolled out multiple integrations with third party like Break Through Fuel (BTF) for computing accurate FSC charges and One Network for Customer appointment scheduling. Delivered Data Replication from SaaS OTM to </w:t>
      </w:r>
      <w:r w:rsidR="00054434">
        <w:rPr>
          <w:sz w:val="22"/>
          <w:szCs w:val="22"/>
        </w:rPr>
        <w:t>data lake</w:t>
      </w:r>
      <w:r>
        <w:rPr>
          <w:sz w:val="22"/>
          <w:szCs w:val="22"/>
        </w:rPr>
        <w:t xml:space="preserve"> (Snowflake) using the latest Data Export API. </w:t>
      </w:r>
    </w:p>
    <w:p w14:paraId="5E540B89" w14:textId="66DF1AB9" w:rsidR="000757F0" w:rsidRDefault="00A02C6B" w:rsidP="000757F0">
      <w:pPr>
        <w:pStyle w:val="ulli"/>
        <w:numPr>
          <w:ilvl w:val="0"/>
          <w:numId w:val="3"/>
        </w:numPr>
        <w:spacing w:line="260" w:lineRule="atLeast"/>
        <w:ind w:left="640" w:hanging="261"/>
        <w:rPr>
          <w:sz w:val="22"/>
          <w:szCs w:val="22"/>
        </w:rPr>
      </w:pPr>
      <w:r>
        <w:rPr>
          <w:sz w:val="22"/>
          <w:szCs w:val="22"/>
        </w:rPr>
        <w:t>Managed</w:t>
      </w:r>
      <w:r w:rsidR="000757F0">
        <w:rPr>
          <w:sz w:val="22"/>
          <w:szCs w:val="22"/>
        </w:rPr>
        <w:t xml:space="preserve"> DELL account for </w:t>
      </w:r>
      <w:proofErr w:type="spellStart"/>
      <w:r w:rsidR="000757F0">
        <w:rPr>
          <w:sz w:val="22"/>
          <w:szCs w:val="22"/>
        </w:rPr>
        <w:t>Accelalpha</w:t>
      </w:r>
      <w:proofErr w:type="spellEnd"/>
      <w:r w:rsidR="000757F0">
        <w:rPr>
          <w:sz w:val="22"/>
          <w:szCs w:val="22"/>
        </w:rPr>
        <w:t xml:space="preserve"> Inc. Responsible for delivering end to end Compliance Solutioning for Global DELL logistics. Some of the key complex solutions delivered include high volume customer &amp; supplier screening, multi-point compliance checks across geographies include embargo, licensing, electronic export &amp; import filing, implementing taxes in free trade zones and agreements. </w:t>
      </w:r>
      <w:r w:rsidR="00B33DF8">
        <w:rPr>
          <w:sz w:val="22"/>
          <w:szCs w:val="22"/>
        </w:rPr>
        <w:t xml:space="preserve">Delivered on-prem solution </w:t>
      </w:r>
    </w:p>
    <w:p w14:paraId="108DDEDE" w14:textId="11B0F311" w:rsidR="00420619" w:rsidRDefault="00A02C6B" w:rsidP="00420619">
      <w:pPr>
        <w:pStyle w:val="ulli"/>
        <w:numPr>
          <w:ilvl w:val="0"/>
          <w:numId w:val="3"/>
        </w:numPr>
        <w:spacing w:line="260" w:lineRule="atLeast"/>
        <w:ind w:left="640" w:hanging="261"/>
        <w:rPr>
          <w:sz w:val="22"/>
          <w:szCs w:val="22"/>
        </w:rPr>
      </w:pPr>
      <w:r>
        <w:rPr>
          <w:sz w:val="22"/>
          <w:szCs w:val="22"/>
        </w:rPr>
        <w:t>Manage</w:t>
      </w:r>
      <w:r w:rsidR="00420619">
        <w:rPr>
          <w:sz w:val="22"/>
          <w:szCs w:val="22"/>
        </w:rPr>
        <w:t xml:space="preserve"> resource allocation and </w:t>
      </w:r>
      <w:r>
        <w:rPr>
          <w:sz w:val="22"/>
          <w:szCs w:val="22"/>
        </w:rPr>
        <w:t xml:space="preserve">oversee </w:t>
      </w:r>
      <w:r w:rsidR="00420619">
        <w:rPr>
          <w:sz w:val="22"/>
          <w:szCs w:val="22"/>
        </w:rPr>
        <w:t xml:space="preserve">budget tracking </w:t>
      </w:r>
      <w:r>
        <w:rPr>
          <w:sz w:val="22"/>
          <w:szCs w:val="22"/>
        </w:rPr>
        <w:t>with</w:t>
      </w:r>
      <w:r w:rsidR="00420619">
        <w:rPr>
          <w:sz w:val="22"/>
          <w:szCs w:val="22"/>
        </w:rPr>
        <w:t xml:space="preserve"> the PMO for keeping projects on track and maintain the adequate profit margin. </w:t>
      </w:r>
    </w:p>
    <w:p w14:paraId="71535AAC" w14:textId="68DC1A16" w:rsidR="00B33DF8" w:rsidRPr="00B33DF8" w:rsidRDefault="00420619" w:rsidP="00B33DF8">
      <w:pPr>
        <w:pStyle w:val="ulli"/>
        <w:numPr>
          <w:ilvl w:val="0"/>
          <w:numId w:val="3"/>
        </w:numPr>
        <w:spacing w:line="260" w:lineRule="atLeast"/>
        <w:ind w:left="640" w:hanging="261"/>
        <w:rPr>
          <w:sz w:val="22"/>
          <w:szCs w:val="22"/>
        </w:rPr>
      </w:pPr>
      <w:r>
        <w:rPr>
          <w:sz w:val="22"/>
          <w:szCs w:val="22"/>
        </w:rPr>
        <w:t xml:space="preserve">Provide solutioning and assisting Sales with up-sales and new sales. Provide </w:t>
      </w:r>
      <w:r w:rsidR="00434922">
        <w:rPr>
          <w:sz w:val="22"/>
          <w:szCs w:val="22"/>
        </w:rPr>
        <w:t>support in closing RFI and RFP for new projects.</w:t>
      </w:r>
    </w:p>
    <w:p w14:paraId="30A865DD" w14:textId="7305F203" w:rsidR="00391496" w:rsidRPr="00434922" w:rsidRDefault="00391496" w:rsidP="00434922">
      <w:pPr>
        <w:pStyle w:val="ulli"/>
        <w:numPr>
          <w:ilvl w:val="0"/>
          <w:numId w:val="3"/>
        </w:numPr>
        <w:spacing w:line="260" w:lineRule="atLeast"/>
        <w:ind w:left="640" w:hanging="261"/>
        <w:rPr>
          <w:rStyle w:val="spantxtLeft"/>
          <w:sz w:val="22"/>
          <w:szCs w:val="22"/>
        </w:rPr>
      </w:pPr>
      <w:r>
        <w:rPr>
          <w:sz w:val="22"/>
          <w:szCs w:val="22"/>
        </w:rPr>
        <w:t xml:space="preserve">People Management, currently having </w:t>
      </w:r>
      <w:r w:rsidR="00A02C6B">
        <w:rPr>
          <w:sz w:val="22"/>
          <w:szCs w:val="22"/>
        </w:rPr>
        <w:t>2</w:t>
      </w:r>
      <w:r>
        <w:rPr>
          <w:sz w:val="22"/>
          <w:szCs w:val="22"/>
        </w:rPr>
        <w:t xml:space="preserve"> </w:t>
      </w:r>
      <w:r w:rsidR="00A02C6B">
        <w:rPr>
          <w:sz w:val="22"/>
          <w:szCs w:val="22"/>
        </w:rPr>
        <w:t xml:space="preserve">direct </w:t>
      </w:r>
      <w:r>
        <w:rPr>
          <w:sz w:val="22"/>
          <w:szCs w:val="22"/>
        </w:rPr>
        <w:t>reports.</w:t>
      </w:r>
    </w:p>
    <w:p w14:paraId="46E9F1C7" w14:textId="77777777" w:rsidR="000757F0" w:rsidRDefault="000757F0" w:rsidP="000757F0">
      <w:pPr>
        <w:pStyle w:val="spancompanyname"/>
        <w:spacing w:line="260" w:lineRule="atLeast"/>
        <w:jc w:val="left"/>
        <w:rPr>
          <w:sz w:val="22"/>
          <w:szCs w:val="22"/>
        </w:rPr>
      </w:pPr>
    </w:p>
    <w:p w14:paraId="3E8A279B" w14:textId="77777777" w:rsidR="004E2CBF" w:rsidRDefault="004E2CBF" w:rsidP="000757F0">
      <w:pPr>
        <w:pStyle w:val="spancompanyname"/>
        <w:spacing w:line="260" w:lineRule="atLeast"/>
        <w:jc w:val="left"/>
        <w:rPr>
          <w:sz w:val="22"/>
          <w:szCs w:val="22"/>
        </w:rPr>
      </w:pPr>
    </w:p>
    <w:p w14:paraId="2D9773D7" w14:textId="42D38033" w:rsidR="00122104" w:rsidRDefault="00511163">
      <w:pPr>
        <w:pStyle w:val="spancompanyname"/>
        <w:spacing w:line="260" w:lineRule="atLeast"/>
        <w:rPr>
          <w:sz w:val="22"/>
          <w:szCs w:val="22"/>
        </w:rPr>
      </w:pPr>
      <w:r>
        <w:rPr>
          <w:sz w:val="22"/>
          <w:szCs w:val="22"/>
        </w:rPr>
        <w:t>Mobilewalla Inc</w:t>
      </w:r>
      <w:r w:rsidR="007765E9">
        <w:rPr>
          <w:sz w:val="22"/>
          <w:szCs w:val="22"/>
        </w:rPr>
        <w:t>.</w:t>
      </w:r>
    </w:p>
    <w:p w14:paraId="2643BECC" w14:textId="7EC31AAB" w:rsidR="00122104" w:rsidRDefault="00511163">
      <w:pPr>
        <w:pStyle w:val="spantxtCenter"/>
        <w:spacing w:line="260" w:lineRule="atLeast"/>
        <w:rPr>
          <w:sz w:val="22"/>
          <w:szCs w:val="22"/>
        </w:rPr>
      </w:pPr>
      <w:r>
        <w:rPr>
          <w:rStyle w:val="span"/>
          <w:sz w:val="22"/>
          <w:szCs w:val="22"/>
        </w:rPr>
        <w:t>Atlanta, GA</w:t>
      </w:r>
      <w:r w:rsidR="00B30A8D">
        <w:rPr>
          <w:rStyle w:val="span"/>
          <w:sz w:val="22"/>
          <w:szCs w:val="22"/>
        </w:rPr>
        <w:t>, U.S.A</w:t>
      </w:r>
    </w:p>
    <w:p w14:paraId="0FFB5AB9" w14:textId="4D77FC42" w:rsidR="00122104" w:rsidRPr="00B30A8D" w:rsidRDefault="006A3EDC">
      <w:pPr>
        <w:pStyle w:val="spanpaddedline"/>
        <w:tabs>
          <w:tab w:val="right" w:pos="10620"/>
        </w:tabs>
        <w:spacing w:line="260" w:lineRule="atLeast"/>
        <w:rPr>
          <w:sz w:val="22"/>
          <w:szCs w:val="22"/>
        </w:rPr>
      </w:pPr>
      <w:r w:rsidRPr="00B30A8D">
        <w:rPr>
          <w:rStyle w:val="spanjobtitle"/>
          <w:sz w:val="22"/>
          <w:szCs w:val="22"/>
        </w:rPr>
        <w:t>Enterprise</w:t>
      </w:r>
      <w:r w:rsidRPr="00B30A8D">
        <w:rPr>
          <w:rStyle w:val="spanjobtitle"/>
          <w:sz w:val="22"/>
          <w:szCs w:val="22"/>
        </w:rPr>
        <w:t xml:space="preserve"> </w:t>
      </w:r>
      <w:r w:rsidR="00511163" w:rsidRPr="00B30A8D">
        <w:rPr>
          <w:rStyle w:val="spanjobtitle"/>
          <w:sz w:val="22"/>
          <w:szCs w:val="22"/>
        </w:rPr>
        <w:t>Solutions Architect</w:t>
      </w:r>
      <w:r>
        <w:rPr>
          <w:rStyle w:val="spanjobtitle"/>
          <w:sz w:val="22"/>
          <w:szCs w:val="22"/>
        </w:rPr>
        <w:t xml:space="preserve"> </w:t>
      </w:r>
      <w:r w:rsidR="00511163" w:rsidRPr="00B30A8D">
        <w:rPr>
          <w:rStyle w:val="spanjobtitle"/>
          <w:sz w:val="22"/>
          <w:szCs w:val="22"/>
        </w:rPr>
        <w:t>| Customer Success</w:t>
      </w:r>
      <w:r w:rsidR="00511163" w:rsidRPr="00B30A8D">
        <w:rPr>
          <w:sz w:val="22"/>
          <w:szCs w:val="22"/>
        </w:rPr>
        <w:t xml:space="preserve"> </w:t>
      </w:r>
      <w:r w:rsidR="0007079D" w:rsidRPr="00C60556">
        <w:rPr>
          <w:b/>
          <w:sz w:val="22"/>
          <w:szCs w:val="22"/>
        </w:rPr>
        <w:t>Manager</w:t>
      </w:r>
      <w:r w:rsidR="00511163" w:rsidRPr="00B30A8D">
        <w:rPr>
          <w:rStyle w:val="datesWrapper"/>
          <w:sz w:val="22"/>
          <w:szCs w:val="22"/>
        </w:rPr>
        <w:tab/>
        <w:t xml:space="preserve"> </w:t>
      </w:r>
      <w:r w:rsidR="00511163" w:rsidRPr="00B30A8D">
        <w:rPr>
          <w:rStyle w:val="span"/>
          <w:b/>
          <w:bCs/>
          <w:sz w:val="22"/>
          <w:szCs w:val="22"/>
        </w:rPr>
        <w:t>05/201</w:t>
      </w:r>
      <w:r w:rsidR="0007079D" w:rsidRPr="00B30A8D">
        <w:rPr>
          <w:rStyle w:val="span"/>
          <w:b/>
          <w:bCs/>
          <w:sz w:val="22"/>
          <w:szCs w:val="22"/>
        </w:rPr>
        <w:t>9</w:t>
      </w:r>
      <w:r w:rsidR="00511163" w:rsidRPr="00B30A8D">
        <w:rPr>
          <w:rStyle w:val="span"/>
          <w:b/>
          <w:bCs/>
          <w:sz w:val="22"/>
          <w:szCs w:val="22"/>
        </w:rPr>
        <w:t xml:space="preserve"> to </w:t>
      </w:r>
      <w:r w:rsidR="000757F0">
        <w:rPr>
          <w:rStyle w:val="span"/>
          <w:b/>
          <w:bCs/>
          <w:sz w:val="22"/>
          <w:szCs w:val="22"/>
        </w:rPr>
        <w:t>05/2021</w:t>
      </w:r>
      <w:r w:rsidR="00511163" w:rsidRPr="00B30A8D">
        <w:rPr>
          <w:rStyle w:val="datesWrapper"/>
          <w:sz w:val="22"/>
          <w:szCs w:val="22"/>
        </w:rPr>
        <w:t xml:space="preserve"> </w:t>
      </w:r>
    </w:p>
    <w:p w14:paraId="25BF0C7F" w14:textId="6B0CB5EB" w:rsidR="00E226C8" w:rsidRDefault="00705A11">
      <w:pPr>
        <w:pStyle w:val="ulli"/>
        <w:numPr>
          <w:ilvl w:val="0"/>
          <w:numId w:val="3"/>
        </w:numPr>
        <w:spacing w:line="260" w:lineRule="atLeast"/>
        <w:ind w:left="640" w:hanging="261"/>
        <w:rPr>
          <w:sz w:val="22"/>
          <w:szCs w:val="22"/>
        </w:rPr>
      </w:pPr>
      <w:r>
        <w:rPr>
          <w:sz w:val="22"/>
          <w:szCs w:val="22"/>
        </w:rPr>
        <w:t>Assisted</w:t>
      </w:r>
      <w:r w:rsidR="00E226C8" w:rsidRPr="00E226C8">
        <w:rPr>
          <w:sz w:val="22"/>
          <w:szCs w:val="22"/>
        </w:rPr>
        <w:t xml:space="preserve"> Sales to engage with prospect customers </w:t>
      </w:r>
      <w:r w:rsidR="00E226C8">
        <w:rPr>
          <w:sz w:val="22"/>
          <w:szCs w:val="22"/>
        </w:rPr>
        <w:t xml:space="preserve">by providing pre-sales support involving filing out RFI, providing solutions to client use-cases, provide analytics support with help of BI, </w:t>
      </w:r>
      <w:proofErr w:type="spellStart"/>
      <w:r w:rsidR="00E226C8">
        <w:rPr>
          <w:sz w:val="22"/>
          <w:szCs w:val="22"/>
        </w:rPr>
        <w:t>Sql</w:t>
      </w:r>
      <w:proofErr w:type="spellEnd"/>
      <w:r w:rsidR="00E226C8">
        <w:rPr>
          <w:sz w:val="22"/>
          <w:szCs w:val="22"/>
        </w:rPr>
        <w:t xml:space="preserve"> on AWS tools like Athena &amp; Redshift.</w:t>
      </w:r>
    </w:p>
    <w:p w14:paraId="72A792E0" w14:textId="17664B80" w:rsidR="00705A11" w:rsidRDefault="00705A11" w:rsidP="00705A11">
      <w:pPr>
        <w:pStyle w:val="ulli"/>
        <w:numPr>
          <w:ilvl w:val="0"/>
          <w:numId w:val="3"/>
        </w:numPr>
        <w:spacing w:line="260" w:lineRule="atLeast"/>
        <w:ind w:left="640" w:hanging="261"/>
        <w:rPr>
          <w:rStyle w:val="spantxtLeft"/>
          <w:sz w:val="22"/>
          <w:szCs w:val="22"/>
        </w:rPr>
      </w:pPr>
      <w:r>
        <w:rPr>
          <w:rStyle w:val="spantxtLeft"/>
          <w:sz w:val="22"/>
          <w:szCs w:val="22"/>
        </w:rPr>
        <w:lastRenderedPageBreak/>
        <w:t xml:space="preserve">Collected, outlined and refined requirements, </w:t>
      </w:r>
      <w:proofErr w:type="spellStart"/>
      <w:r>
        <w:rPr>
          <w:rStyle w:val="spantxtLeft"/>
          <w:sz w:val="22"/>
          <w:szCs w:val="22"/>
        </w:rPr>
        <w:t>le</w:t>
      </w:r>
      <w:r w:rsidR="00434922">
        <w:rPr>
          <w:rStyle w:val="spantxtLeft"/>
          <w:sz w:val="22"/>
          <w:szCs w:val="22"/>
        </w:rPr>
        <w:t>s</w:t>
      </w:r>
      <w:r>
        <w:rPr>
          <w:rStyle w:val="spantxtLeft"/>
          <w:sz w:val="22"/>
          <w:szCs w:val="22"/>
        </w:rPr>
        <w:t>d</w:t>
      </w:r>
      <w:proofErr w:type="spellEnd"/>
      <w:r>
        <w:rPr>
          <w:rStyle w:val="spantxtLeft"/>
          <w:sz w:val="22"/>
          <w:szCs w:val="22"/>
        </w:rPr>
        <w:t xml:space="preserve"> design processes and oversaw project progress for POC and/or deliveries.</w:t>
      </w:r>
    </w:p>
    <w:p w14:paraId="656AB480" w14:textId="792BF39E" w:rsidR="00705A11" w:rsidRDefault="00705A11">
      <w:pPr>
        <w:pStyle w:val="ulli"/>
        <w:numPr>
          <w:ilvl w:val="0"/>
          <w:numId w:val="3"/>
        </w:numPr>
        <w:spacing w:line="260" w:lineRule="atLeast"/>
        <w:ind w:left="640" w:hanging="261"/>
        <w:rPr>
          <w:rStyle w:val="spantxtLeft"/>
          <w:sz w:val="22"/>
          <w:szCs w:val="22"/>
        </w:rPr>
      </w:pPr>
      <w:r>
        <w:rPr>
          <w:rStyle w:val="spantxtLeft"/>
          <w:sz w:val="22"/>
          <w:szCs w:val="22"/>
        </w:rPr>
        <w:t xml:space="preserve">Worked with product &amp; engineering team to remediate the product offerings to suit the client’s needs thereby minimizing the cost of POCs by </w:t>
      </w:r>
      <w:r w:rsidRPr="00705A11">
        <w:rPr>
          <w:rStyle w:val="spantxtLeft"/>
          <w:color w:val="FF0000"/>
          <w:sz w:val="22"/>
          <w:szCs w:val="22"/>
        </w:rPr>
        <w:t xml:space="preserve">25% </w:t>
      </w:r>
      <w:r>
        <w:rPr>
          <w:rStyle w:val="spantxtLeft"/>
          <w:sz w:val="22"/>
          <w:szCs w:val="22"/>
        </w:rPr>
        <w:t>and more which was a win-win for both product and customers.</w:t>
      </w:r>
    </w:p>
    <w:p w14:paraId="4B27E1F9" w14:textId="63A724A0" w:rsidR="00122104" w:rsidRDefault="00511163" w:rsidP="00705A11">
      <w:pPr>
        <w:pStyle w:val="ulli"/>
        <w:numPr>
          <w:ilvl w:val="0"/>
          <w:numId w:val="3"/>
        </w:numPr>
        <w:spacing w:line="260" w:lineRule="atLeast"/>
        <w:ind w:left="640" w:hanging="261"/>
        <w:rPr>
          <w:rStyle w:val="spantxtLeft"/>
          <w:sz w:val="22"/>
          <w:szCs w:val="22"/>
        </w:rPr>
      </w:pPr>
      <w:r>
        <w:rPr>
          <w:rStyle w:val="spantxtLeft"/>
          <w:sz w:val="22"/>
          <w:szCs w:val="22"/>
        </w:rPr>
        <w:t>Provided excellent service and attention to customers when face-to-face or through phone conversations.</w:t>
      </w:r>
      <w:r w:rsidR="00705A11">
        <w:rPr>
          <w:rStyle w:val="spantxtLeft"/>
          <w:sz w:val="22"/>
          <w:szCs w:val="22"/>
        </w:rPr>
        <w:t xml:space="preserve"> Recognized by management for providing exceptional customer service.</w:t>
      </w:r>
    </w:p>
    <w:p w14:paraId="329DE5F1" w14:textId="3C7937EB" w:rsidR="00705A11" w:rsidRDefault="00705A11" w:rsidP="00705A11">
      <w:pPr>
        <w:pStyle w:val="ulli"/>
        <w:numPr>
          <w:ilvl w:val="0"/>
          <w:numId w:val="3"/>
        </w:numPr>
        <w:spacing w:line="260" w:lineRule="atLeast"/>
        <w:ind w:left="640" w:hanging="261"/>
        <w:rPr>
          <w:rStyle w:val="spantxtLeft"/>
          <w:sz w:val="22"/>
          <w:szCs w:val="22"/>
        </w:rPr>
      </w:pPr>
      <w:r>
        <w:rPr>
          <w:rStyle w:val="spantxtLeft"/>
          <w:sz w:val="22"/>
          <w:szCs w:val="22"/>
        </w:rPr>
        <w:t xml:space="preserve">Worked closely with the Product Marketing team to publish studies and prepared offering presentations based on the market study of client needs and competitor’s product offerings. </w:t>
      </w:r>
    </w:p>
    <w:p w14:paraId="61ABEC95" w14:textId="748A8955" w:rsidR="00705A11" w:rsidRPr="00705A11" w:rsidRDefault="00705A11" w:rsidP="00705A11">
      <w:pPr>
        <w:pStyle w:val="ulli"/>
        <w:numPr>
          <w:ilvl w:val="0"/>
          <w:numId w:val="3"/>
        </w:numPr>
        <w:spacing w:line="260" w:lineRule="atLeast"/>
        <w:ind w:left="640" w:hanging="261"/>
        <w:rPr>
          <w:rStyle w:val="spantxtLeft"/>
          <w:sz w:val="22"/>
          <w:szCs w:val="22"/>
        </w:rPr>
      </w:pPr>
      <w:r>
        <w:rPr>
          <w:rStyle w:val="spantxtLeft"/>
          <w:sz w:val="22"/>
          <w:szCs w:val="22"/>
        </w:rPr>
        <w:t xml:space="preserve">Worked actively as Customer Success Manager for NAM and managed/renewed clients with ACV of </w:t>
      </w:r>
      <w:r w:rsidR="00F94650">
        <w:rPr>
          <w:rStyle w:val="spantxtLeft"/>
          <w:sz w:val="22"/>
          <w:szCs w:val="22"/>
        </w:rPr>
        <w:t>over 3 Million</w:t>
      </w:r>
      <w:r>
        <w:rPr>
          <w:rStyle w:val="spantxtLeft"/>
          <w:sz w:val="22"/>
          <w:szCs w:val="22"/>
        </w:rPr>
        <w:t xml:space="preserve"> USD</w:t>
      </w:r>
      <w:r w:rsidR="005A3A13">
        <w:rPr>
          <w:rStyle w:val="spantxtLeft"/>
          <w:sz w:val="22"/>
          <w:szCs w:val="22"/>
        </w:rPr>
        <w:t xml:space="preserve"> in the SAAS space</w:t>
      </w:r>
      <w:r>
        <w:rPr>
          <w:rStyle w:val="spantxtLeft"/>
          <w:sz w:val="22"/>
          <w:szCs w:val="22"/>
        </w:rPr>
        <w:t>.</w:t>
      </w:r>
    </w:p>
    <w:p w14:paraId="413F1D2D" w14:textId="784B3FC6" w:rsidR="00122104" w:rsidRDefault="00511163">
      <w:pPr>
        <w:pStyle w:val="spancompanyname"/>
        <w:spacing w:line="260" w:lineRule="atLeast"/>
        <w:rPr>
          <w:sz w:val="22"/>
          <w:szCs w:val="22"/>
        </w:rPr>
      </w:pPr>
      <w:r>
        <w:rPr>
          <w:sz w:val="22"/>
          <w:szCs w:val="22"/>
        </w:rPr>
        <w:t xml:space="preserve">General Electric </w:t>
      </w:r>
      <w:r w:rsidR="00A02C6B">
        <w:rPr>
          <w:sz w:val="22"/>
          <w:szCs w:val="22"/>
        </w:rPr>
        <w:t>POWER</w:t>
      </w:r>
      <w:r w:rsidR="007765E9">
        <w:rPr>
          <w:sz w:val="22"/>
          <w:szCs w:val="22"/>
        </w:rPr>
        <w:t>.</w:t>
      </w:r>
    </w:p>
    <w:p w14:paraId="2D4F30EC" w14:textId="721F308F" w:rsidR="00122104" w:rsidRDefault="00511163">
      <w:pPr>
        <w:pStyle w:val="spantxtCenter"/>
        <w:spacing w:line="260" w:lineRule="atLeast"/>
        <w:rPr>
          <w:sz w:val="22"/>
          <w:szCs w:val="22"/>
        </w:rPr>
      </w:pPr>
      <w:r>
        <w:rPr>
          <w:rStyle w:val="span"/>
          <w:sz w:val="22"/>
          <w:szCs w:val="22"/>
        </w:rPr>
        <w:t>Atlanta, GA</w:t>
      </w:r>
      <w:r w:rsidR="00B30A8D">
        <w:rPr>
          <w:rStyle w:val="span"/>
          <w:sz w:val="22"/>
          <w:szCs w:val="22"/>
        </w:rPr>
        <w:t>, U.S.A</w:t>
      </w:r>
    </w:p>
    <w:p w14:paraId="5214A4F3" w14:textId="07ECB1D8" w:rsidR="00122104" w:rsidRDefault="00511163">
      <w:pPr>
        <w:pStyle w:val="spanpaddedline"/>
        <w:tabs>
          <w:tab w:val="right" w:pos="10620"/>
        </w:tabs>
        <w:spacing w:line="260" w:lineRule="atLeast"/>
        <w:rPr>
          <w:sz w:val="22"/>
          <w:szCs w:val="22"/>
        </w:rPr>
      </w:pPr>
      <w:r w:rsidRPr="0027292C">
        <w:rPr>
          <w:rStyle w:val="spanjobtitle"/>
          <w:sz w:val="22"/>
          <w:szCs w:val="22"/>
        </w:rPr>
        <w:t>Software Architect</w:t>
      </w:r>
      <w:r w:rsidRPr="0027292C">
        <w:rPr>
          <w:sz w:val="22"/>
          <w:szCs w:val="22"/>
        </w:rPr>
        <w:t xml:space="preserve"> </w:t>
      </w:r>
      <w:r w:rsidR="0027292C" w:rsidRPr="0027292C">
        <w:rPr>
          <w:sz w:val="22"/>
          <w:szCs w:val="22"/>
        </w:rPr>
        <w:t xml:space="preserve">| </w:t>
      </w:r>
      <w:r w:rsidR="0027292C" w:rsidRPr="0027292C">
        <w:rPr>
          <w:b/>
          <w:bCs/>
          <w:sz w:val="22"/>
          <w:szCs w:val="22"/>
        </w:rPr>
        <w:t>Solution Architect</w:t>
      </w:r>
      <w:r>
        <w:rPr>
          <w:rStyle w:val="datesWrapper"/>
          <w:sz w:val="22"/>
          <w:szCs w:val="22"/>
        </w:rPr>
        <w:tab/>
        <w:t xml:space="preserve"> </w:t>
      </w:r>
      <w:r w:rsidRPr="00B30A8D">
        <w:rPr>
          <w:rStyle w:val="span"/>
          <w:b/>
          <w:bCs/>
          <w:sz w:val="22"/>
          <w:szCs w:val="22"/>
        </w:rPr>
        <w:t>05/2015 to 05/2019</w:t>
      </w:r>
      <w:r>
        <w:rPr>
          <w:rStyle w:val="datesWrapper"/>
          <w:sz w:val="22"/>
          <w:szCs w:val="22"/>
        </w:rPr>
        <w:t xml:space="preserve"> </w:t>
      </w:r>
    </w:p>
    <w:p w14:paraId="4494651C" w14:textId="03E33C96" w:rsidR="00EA424D" w:rsidRDefault="00EA424D">
      <w:pPr>
        <w:pStyle w:val="ulli"/>
        <w:numPr>
          <w:ilvl w:val="0"/>
          <w:numId w:val="4"/>
        </w:numPr>
        <w:spacing w:line="260" w:lineRule="atLeast"/>
        <w:ind w:left="640" w:hanging="261"/>
        <w:rPr>
          <w:rStyle w:val="spantxtLeft"/>
          <w:sz w:val="22"/>
          <w:szCs w:val="22"/>
        </w:rPr>
      </w:pPr>
      <w:r>
        <w:rPr>
          <w:rStyle w:val="spantxtLeft"/>
          <w:sz w:val="22"/>
          <w:szCs w:val="22"/>
        </w:rPr>
        <w:t xml:space="preserve">Designed &amp; Implemented OTM (Logistics Application) to handle a yearly </w:t>
      </w:r>
      <w:r w:rsidRPr="000537B9">
        <w:rPr>
          <w:rStyle w:val="spantxtLeft"/>
          <w:color w:val="FF0000"/>
          <w:sz w:val="22"/>
          <w:szCs w:val="22"/>
        </w:rPr>
        <w:t>300M+</w:t>
      </w:r>
      <w:r>
        <w:rPr>
          <w:rStyle w:val="spantxtLeft"/>
          <w:sz w:val="22"/>
          <w:szCs w:val="22"/>
        </w:rPr>
        <w:t xml:space="preserve"> USD of transportation globally.</w:t>
      </w:r>
      <w:r w:rsidR="00D06811">
        <w:rPr>
          <w:rStyle w:val="spantxtLeft"/>
          <w:sz w:val="22"/>
          <w:szCs w:val="22"/>
        </w:rPr>
        <w:t xml:space="preserve"> The application was capable of handling Inbound, Outbound, material ship direct covering multi-stop &amp; multi-leg shipments.</w:t>
      </w:r>
    </w:p>
    <w:p w14:paraId="3F97F420" w14:textId="3F7729EC" w:rsidR="00D06811" w:rsidRDefault="00D06811">
      <w:pPr>
        <w:pStyle w:val="ulli"/>
        <w:numPr>
          <w:ilvl w:val="0"/>
          <w:numId w:val="4"/>
        </w:numPr>
        <w:spacing w:line="260" w:lineRule="atLeast"/>
        <w:ind w:left="640" w:hanging="261"/>
        <w:rPr>
          <w:rStyle w:val="spantxtLeft"/>
          <w:sz w:val="22"/>
          <w:szCs w:val="22"/>
        </w:rPr>
      </w:pPr>
      <w:r>
        <w:rPr>
          <w:rStyle w:val="spantxtLeft"/>
          <w:sz w:val="22"/>
          <w:szCs w:val="22"/>
        </w:rPr>
        <w:t>Developed complex workflow agents</w:t>
      </w:r>
      <w:r w:rsidR="000537B9">
        <w:rPr>
          <w:rStyle w:val="spantxtLeft"/>
          <w:sz w:val="22"/>
          <w:szCs w:val="22"/>
        </w:rPr>
        <w:t>, dashboards and workflows using GTM to manage international compliance and trade declaration (AES Filing) at border customs.</w:t>
      </w:r>
    </w:p>
    <w:p w14:paraId="66AF04E0" w14:textId="758D19CD" w:rsidR="000537B9" w:rsidRPr="000537B9" w:rsidRDefault="000537B9" w:rsidP="000537B9">
      <w:pPr>
        <w:pStyle w:val="ulli"/>
        <w:numPr>
          <w:ilvl w:val="0"/>
          <w:numId w:val="4"/>
        </w:numPr>
        <w:spacing w:line="260" w:lineRule="atLeast"/>
        <w:rPr>
          <w:rStyle w:val="spantxtLeft"/>
          <w:sz w:val="22"/>
          <w:szCs w:val="22"/>
        </w:rPr>
      </w:pPr>
      <w:r>
        <w:rPr>
          <w:rStyle w:val="spantxtLeft"/>
          <w:sz w:val="22"/>
          <w:szCs w:val="22"/>
        </w:rPr>
        <w:t>Directed all software design, architecture and implementation including integration, planning, user configurations, business process &amp; automation, rate management, master data management, reports.</w:t>
      </w:r>
    </w:p>
    <w:p w14:paraId="59D02C1E" w14:textId="659BD08F" w:rsidR="00122104" w:rsidRDefault="00511163">
      <w:pPr>
        <w:pStyle w:val="ulli"/>
        <w:numPr>
          <w:ilvl w:val="0"/>
          <w:numId w:val="4"/>
        </w:numPr>
        <w:spacing w:line="260" w:lineRule="atLeast"/>
        <w:ind w:left="640" w:hanging="261"/>
        <w:rPr>
          <w:rStyle w:val="spantxtLeft"/>
          <w:sz w:val="22"/>
          <w:szCs w:val="22"/>
        </w:rPr>
      </w:pPr>
      <w:r>
        <w:rPr>
          <w:rStyle w:val="spantxtLeft"/>
          <w:sz w:val="22"/>
          <w:szCs w:val="22"/>
        </w:rPr>
        <w:t xml:space="preserve">Implemented replacement of </w:t>
      </w:r>
      <w:r w:rsidR="00EA424D">
        <w:rPr>
          <w:rStyle w:val="spantxtLeft"/>
          <w:sz w:val="22"/>
          <w:szCs w:val="22"/>
        </w:rPr>
        <w:t>application &amp; Integration</w:t>
      </w:r>
      <w:r>
        <w:rPr>
          <w:rStyle w:val="spantxtLeft"/>
          <w:sz w:val="22"/>
          <w:szCs w:val="22"/>
        </w:rPr>
        <w:t xml:space="preserve"> architecture, enhancing productivity and resulting in better client experience</w:t>
      </w:r>
      <w:r w:rsidR="00EA424D">
        <w:rPr>
          <w:rStyle w:val="spantxtLeft"/>
          <w:sz w:val="22"/>
          <w:szCs w:val="22"/>
        </w:rPr>
        <w:t>.</w:t>
      </w:r>
    </w:p>
    <w:p w14:paraId="0E85908A" w14:textId="7F9792D4" w:rsidR="00122104" w:rsidRPr="00EA424D" w:rsidRDefault="00EA424D" w:rsidP="00EA424D">
      <w:pPr>
        <w:pStyle w:val="ulli"/>
        <w:numPr>
          <w:ilvl w:val="0"/>
          <w:numId w:val="4"/>
        </w:numPr>
        <w:spacing w:line="260" w:lineRule="atLeast"/>
        <w:ind w:left="640" w:hanging="261"/>
        <w:rPr>
          <w:rStyle w:val="spantxtLeft"/>
          <w:sz w:val="22"/>
          <w:szCs w:val="22"/>
        </w:rPr>
      </w:pPr>
      <w:r w:rsidRPr="00EA424D">
        <w:rPr>
          <w:rStyle w:val="spantxtLeft"/>
          <w:sz w:val="22"/>
          <w:szCs w:val="22"/>
        </w:rPr>
        <w:t xml:space="preserve">Designed and Managed 80+ </w:t>
      </w:r>
      <w:r>
        <w:rPr>
          <w:rStyle w:val="spantxtLeft"/>
          <w:sz w:val="22"/>
          <w:szCs w:val="22"/>
        </w:rPr>
        <w:t xml:space="preserve">real time </w:t>
      </w:r>
      <w:r w:rsidRPr="00EA424D">
        <w:rPr>
          <w:rStyle w:val="spantxtLeft"/>
          <w:sz w:val="22"/>
          <w:szCs w:val="22"/>
        </w:rPr>
        <w:t xml:space="preserve">integrations with Logistics </w:t>
      </w:r>
      <w:r>
        <w:rPr>
          <w:rStyle w:val="spantxtLeft"/>
          <w:sz w:val="22"/>
          <w:szCs w:val="22"/>
        </w:rPr>
        <w:t>Application (OTM) and several OMS, WMS, AP/AR &amp; Carrier systems among other systems.</w:t>
      </w:r>
    </w:p>
    <w:p w14:paraId="5E203099" w14:textId="0ADB4B9A" w:rsidR="00122104" w:rsidRDefault="00511163">
      <w:pPr>
        <w:pStyle w:val="ulli"/>
        <w:numPr>
          <w:ilvl w:val="0"/>
          <w:numId w:val="4"/>
        </w:numPr>
        <w:spacing w:line="260" w:lineRule="atLeast"/>
        <w:ind w:left="640" w:hanging="261"/>
        <w:rPr>
          <w:rStyle w:val="spantxtLeft"/>
          <w:sz w:val="22"/>
          <w:szCs w:val="22"/>
        </w:rPr>
      </w:pPr>
      <w:r>
        <w:rPr>
          <w:rStyle w:val="spantxtLeft"/>
          <w:sz w:val="22"/>
          <w:szCs w:val="22"/>
        </w:rPr>
        <w:t>Recommended and executed plans to improve development processes</w:t>
      </w:r>
      <w:r w:rsidR="00EA424D">
        <w:rPr>
          <w:rStyle w:val="spantxtLeft"/>
          <w:sz w:val="22"/>
          <w:szCs w:val="22"/>
        </w:rPr>
        <w:t xml:space="preserve"> and effectively reduced the time to production for new code, increasing the productivity to more than </w:t>
      </w:r>
      <w:r w:rsidR="000537B9">
        <w:rPr>
          <w:rStyle w:val="spantxtLeft"/>
          <w:color w:val="FF0000"/>
          <w:sz w:val="22"/>
          <w:szCs w:val="22"/>
        </w:rPr>
        <w:t>4</w:t>
      </w:r>
      <w:r w:rsidR="00EA424D" w:rsidRPr="00EA424D">
        <w:rPr>
          <w:rStyle w:val="spantxtLeft"/>
          <w:color w:val="FF0000"/>
          <w:sz w:val="22"/>
          <w:szCs w:val="22"/>
        </w:rPr>
        <w:t>00%</w:t>
      </w:r>
      <w:r w:rsidRPr="00EA424D">
        <w:rPr>
          <w:rStyle w:val="spantxtLeft"/>
          <w:color w:val="FF0000"/>
          <w:sz w:val="22"/>
          <w:szCs w:val="22"/>
        </w:rPr>
        <w:t>.</w:t>
      </w:r>
    </w:p>
    <w:p w14:paraId="3160FB20" w14:textId="77777777" w:rsidR="00122104" w:rsidRDefault="00511163">
      <w:pPr>
        <w:pStyle w:val="ulli"/>
        <w:numPr>
          <w:ilvl w:val="0"/>
          <w:numId w:val="4"/>
        </w:numPr>
        <w:spacing w:line="260" w:lineRule="atLeast"/>
        <w:ind w:left="640" w:hanging="261"/>
        <w:rPr>
          <w:rStyle w:val="spantxtLeft"/>
          <w:sz w:val="22"/>
          <w:szCs w:val="22"/>
        </w:rPr>
      </w:pPr>
      <w:r>
        <w:rPr>
          <w:rStyle w:val="spantxtLeft"/>
          <w:sz w:val="22"/>
          <w:szCs w:val="22"/>
        </w:rPr>
        <w:t xml:space="preserve">Supervised </w:t>
      </w:r>
      <w:r>
        <w:rPr>
          <w:rStyle w:val="font"/>
          <w:color w:val="E86030"/>
          <w:sz w:val="22"/>
          <w:szCs w:val="22"/>
        </w:rPr>
        <w:t>15</w:t>
      </w:r>
      <w:r>
        <w:rPr>
          <w:rStyle w:val="spantxtLeft"/>
          <w:sz w:val="22"/>
          <w:szCs w:val="22"/>
        </w:rPr>
        <w:t>-person team, discussed project roadblocks to drive issue resolution and promoted use of best practices.</w:t>
      </w:r>
    </w:p>
    <w:p w14:paraId="708EBDC2" w14:textId="6B425F6C" w:rsidR="00122104" w:rsidRDefault="00511163">
      <w:pPr>
        <w:pStyle w:val="ulli"/>
        <w:numPr>
          <w:ilvl w:val="0"/>
          <w:numId w:val="4"/>
        </w:numPr>
        <w:spacing w:line="260" w:lineRule="atLeast"/>
        <w:ind w:left="640" w:hanging="261"/>
        <w:rPr>
          <w:rStyle w:val="spantxtLeft"/>
          <w:sz w:val="22"/>
          <w:szCs w:val="22"/>
        </w:rPr>
      </w:pPr>
      <w:r>
        <w:rPr>
          <w:rStyle w:val="spantxtLeft"/>
          <w:sz w:val="22"/>
          <w:szCs w:val="22"/>
        </w:rPr>
        <w:t>Created proof-of-concept prototype applications for demonstration and evaluation purposes</w:t>
      </w:r>
      <w:r w:rsidR="00EA424D">
        <w:rPr>
          <w:rStyle w:val="spantxtLeft"/>
          <w:sz w:val="22"/>
          <w:szCs w:val="22"/>
        </w:rPr>
        <w:t xml:space="preserve"> for the business</w:t>
      </w:r>
      <w:r>
        <w:rPr>
          <w:rStyle w:val="spantxtLeft"/>
          <w:sz w:val="22"/>
          <w:szCs w:val="22"/>
        </w:rPr>
        <w:t>.</w:t>
      </w:r>
    </w:p>
    <w:p w14:paraId="2F12B217" w14:textId="77777777" w:rsidR="00122104" w:rsidRDefault="00511163">
      <w:pPr>
        <w:pStyle w:val="ulli"/>
        <w:numPr>
          <w:ilvl w:val="0"/>
          <w:numId w:val="4"/>
        </w:numPr>
        <w:spacing w:line="260" w:lineRule="atLeast"/>
        <w:ind w:left="640" w:hanging="261"/>
        <w:rPr>
          <w:rStyle w:val="spantxtLeft"/>
          <w:sz w:val="22"/>
          <w:szCs w:val="22"/>
        </w:rPr>
      </w:pPr>
      <w:r>
        <w:rPr>
          <w:rStyle w:val="spantxtLeft"/>
          <w:sz w:val="22"/>
          <w:szCs w:val="22"/>
        </w:rPr>
        <w:t>Met with stakeholders, contractor product teams and customers throughout system development life cycle.</w:t>
      </w:r>
    </w:p>
    <w:p w14:paraId="7B46E482" w14:textId="5529A522" w:rsidR="00122104" w:rsidRDefault="00511163">
      <w:pPr>
        <w:pStyle w:val="ulli"/>
        <w:numPr>
          <w:ilvl w:val="0"/>
          <w:numId w:val="4"/>
        </w:numPr>
        <w:spacing w:line="260" w:lineRule="atLeast"/>
        <w:ind w:left="640" w:hanging="261"/>
        <w:rPr>
          <w:rStyle w:val="spantxtLeft"/>
          <w:sz w:val="22"/>
          <w:szCs w:val="22"/>
        </w:rPr>
      </w:pPr>
      <w:r>
        <w:rPr>
          <w:rStyle w:val="spantxtLeft"/>
          <w:sz w:val="22"/>
          <w:szCs w:val="22"/>
        </w:rPr>
        <w:t>Demonstrated exceptional interpersonal and communication skills, which improved team collaboration,</w:t>
      </w:r>
      <w:r w:rsidR="00D06811">
        <w:rPr>
          <w:rStyle w:val="spantxtLeft"/>
          <w:sz w:val="22"/>
          <w:szCs w:val="22"/>
        </w:rPr>
        <w:t xml:space="preserve"> peer &amp;</w:t>
      </w:r>
      <w:r>
        <w:rPr>
          <w:rStyle w:val="spantxtLeft"/>
          <w:sz w:val="22"/>
          <w:szCs w:val="22"/>
        </w:rPr>
        <w:t xml:space="preserve"> customer relationships.</w:t>
      </w:r>
    </w:p>
    <w:p w14:paraId="04B32617" w14:textId="77777777" w:rsidR="00122104" w:rsidRDefault="00511163">
      <w:pPr>
        <w:pStyle w:val="ulli"/>
        <w:numPr>
          <w:ilvl w:val="0"/>
          <w:numId w:val="4"/>
        </w:numPr>
        <w:spacing w:line="260" w:lineRule="atLeast"/>
        <w:ind w:left="640" w:hanging="261"/>
        <w:rPr>
          <w:rStyle w:val="spantxtLeft"/>
          <w:sz w:val="22"/>
          <w:szCs w:val="22"/>
        </w:rPr>
      </w:pPr>
      <w:r>
        <w:rPr>
          <w:rStyle w:val="spantxtLeft"/>
          <w:sz w:val="22"/>
          <w:szCs w:val="22"/>
        </w:rPr>
        <w:t>Documented technical specifications and project testing methods for future reference and other assignments.</w:t>
      </w:r>
    </w:p>
    <w:p w14:paraId="55D434C2" w14:textId="034006BF" w:rsidR="00D06811" w:rsidRDefault="00D06811">
      <w:pPr>
        <w:pStyle w:val="ulli"/>
        <w:numPr>
          <w:ilvl w:val="0"/>
          <w:numId w:val="4"/>
        </w:numPr>
        <w:spacing w:line="260" w:lineRule="atLeast"/>
        <w:ind w:left="640" w:hanging="261"/>
        <w:rPr>
          <w:rStyle w:val="spantxtLeft"/>
          <w:sz w:val="22"/>
          <w:szCs w:val="22"/>
        </w:rPr>
      </w:pPr>
      <w:r>
        <w:rPr>
          <w:rStyle w:val="spantxtLeft"/>
          <w:sz w:val="22"/>
          <w:szCs w:val="22"/>
        </w:rPr>
        <w:t>Migrated highly customized 10+ years of in-house OTM application to Oracle Cloud by modifying every in-built logic related to database, integrations to with the cloud architecture.</w:t>
      </w:r>
    </w:p>
    <w:p w14:paraId="4A4F6DAE" w14:textId="0D7CB2C7" w:rsidR="00D06811" w:rsidRDefault="00D06811">
      <w:pPr>
        <w:pStyle w:val="ulli"/>
        <w:numPr>
          <w:ilvl w:val="0"/>
          <w:numId w:val="4"/>
        </w:numPr>
        <w:spacing w:line="260" w:lineRule="atLeast"/>
        <w:ind w:left="640" w:hanging="261"/>
        <w:rPr>
          <w:rStyle w:val="spantxtLeft"/>
          <w:sz w:val="22"/>
          <w:szCs w:val="22"/>
        </w:rPr>
      </w:pPr>
      <w:r>
        <w:rPr>
          <w:rStyle w:val="spantxtLeft"/>
          <w:sz w:val="22"/>
          <w:szCs w:val="22"/>
        </w:rPr>
        <w:t>Built several BI reports for the higher management to take key decisions on the logistics operations to minimize cost &amp; and maximize profits and productivity.</w:t>
      </w:r>
    </w:p>
    <w:p w14:paraId="2D087B8C" w14:textId="77777777" w:rsidR="004E2CBF" w:rsidRDefault="004E2CBF" w:rsidP="004E2CBF">
      <w:pPr>
        <w:pStyle w:val="ulli"/>
        <w:spacing w:line="260" w:lineRule="atLeast"/>
        <w:ind w:left="640"/>
        <w:rPr>
          <w:rStyle w:val="spantxtLeft"/>
          <w:sz w:val="22"/>
          <w:szCs w:val="22"/>
        </w:rPr>
      </w:pPr>
    </w:p>
    <w:p w14:paraId="56A07C33" w14:textId="77777777" w:rsidR="004E2CBF" w:rsidRDefault="004E2CBF" w:rsidP="004E2CBF">
      <w:pPr>
        <w:pStyle w:val="ulli"/>
        <w:spacing w:line="260" w:lineRule="atLeast"/>
        <w:ind w:left="640"/>
        <w:rPr>
          <w:rStyle w:val="spantxtLeft"/>
          <w:sz w:val="22"/>
          <w:szCs w:val="22"/>
        </w:rPr>
      </w:pPr>
    </w:p>
    <w:p w14:paraId="21D7B438" w14:textId="77777777" w:rsidR="00122104" w:rsidRDefault="00511163">
      <w:pPr>
        <w:pStyle w:val="spancompanyname"/>
        <w:spacing w:line="260" w:lineRule="atLeast"/>
        <w:rPr>
          <w:sz w:val="22"/>
          <w:szCs w:val="22"/>
        </w:rPr>
      </w:pPr>
      <w:r>
        <w:rPr>
          <w:sz w:val="22"/>
          <w:szCs w:val="22"/>
        </w:rPr>
        <w:t>KPIT Infosystems Inc.</w:t>
      </w:r>
    </w:p>
    <w:p w14:paraId="6B298BC7" w14:textId="564055FC" w:rsidR="00122104" w:rsidRDefault="00511163">
      <w:pPr>
        <w:pStyle w:val="spantxtCenter"/>
        <w:spacing w:line="260" w:lineRule="atLeast"/>
        <w:rPr>
          <w:sz w:val="22"/>
          <w:szCs w:val="22"/>
        </w:rPr>
      </w:pPr>
      <w:r>
        <w:rPr>
          <w:rStyle w:val="span"/>
          <w:sz w:val="22"/>
          <w:szCs w:val="22"/>
        </w:rPr>
        <w:t>Atlanta, GA</w:t>
      </w:r>
      <w:r w:rsidR="00B30A8D">
        <w:rPr>
          <w:rStyle w:val="span"/>
          <w:sz w:val="22"/>
          <w:szCs w:val="22"/>
        </w:rPr>
        <w:t>, U.S.A</w:t>
      </w:r>
      <w:r w:rsidR="004E2CBF">
        <w:rPr>
          <w:rStyle w:val="span"/>
          <w:sz w:val="22"/>
          <w:szCs w:val="22"/>
        </w:rPr>
        <w:t xml:space="preserve"> | Istanbul, Turkey</w:t>
      </w:r>
    </w:p>
    <w:p w14:paraId="33E43D6A" w14:textId="77777777" w:rsidR="00122104" w:rsidRDefault="00511163">
      <w:pPr>
        <w:pStyle w:val="spanpaddedline"/>
        <w:tabs>
          <w:tab w:val="right" w:pos="10620"/>
        </w:tabs>
        <w:spacing w:line="260" w:lineRule="atLeast"/>
        <w:rPr>
          <w:sz w:val="22"/>
          <w:szCs w:val="22"/>
        </w:rPr>
      </w:pPr>
      <w:r>
        <w:rPr>
          <w:rStyle w:val="spanjobtitle"/>
          <w:sz w:val="22"/>
          <w:szCs w:val="22"/>
        </w:rPr>
        <w:t>Technical Consultant</w:t>
      </w:r>
      <w:r>
        <w:rPr>
          <w:sz w:val="22"/>
          <w:szCs w:val="22"/>
        </w:rPr>
        <w:t xml:space="preserve"> </w:t>
      </w:r>
      <w:r>
        <w:rPr>
          <w:rStyle w:val="datesWrapper"/>
          <w:sz w:val="22"/>
          <w:szCs w:val="22"/>
        </w:rPr>
        <w:tab/>
        <w:t xml:space="preserve"> </w:t>
      </w:r>
      <w:r w:rsidRPr="00B30A8D">
        <w:rPr>
          <w:rStyle w:val="span"/>
          <w:b/>
          <w:bCs/>
          <w:sz w:val="22"/>
          <w:szCs w:val="22"/>
        </w:rPr>
        <w:t>11/2010 to 05/2015</w:t>
      </w:r>
      <w:r>
        <w:rPr>
          <w:rStyle w:val="datesWrapper"/>
          <w:sz w:val="22"/>
          <w:szCs w:val="22"/>
        </w:rPr>
        <w:t xml:space="preserve"> </w:t>
      </w:r>
    </w:p>
    <w:p w14:paraId="5D0220A5" w14:textId="45CCC9EF" w:rsidR="00273BDC" w:rsidRDefault="00273BDC" w:rsidP="00D06811">
      <w:pPr>
        <w:pStyle w:val="ulli"/>
        <w:numPr>
          <w:ilvl w:val="0"/>
          <w:numId w:val="5"/>
        </w:numPr>
        <w:spacing w:line="260" w:lineRule="atLeast"/>
        <w:ind w:left="640" w:hanging="261"/>
        <w:rPr>
          <w:rStyle w:val="spantxtLeft"/>
          <w:sz w:val="22"/>
          <w:szCs w:val="22"/>
        </w:rPr>
      </w:pPr>
      <w:r>
        <w:rPr>
          <w:rStyle w:val="spantxtLeft"/>
          <w:sz w:val="22"/>
          <w:szCs w:val="22"/>
        </w:rPr>
        <w:t xml:space="preserve">Implemented multiple OTM end-to-end solutions for global clients like Conagra Foods, Mahindra Logistics, </w:t>
      </w:r>
      <w:proofErr w:type="spellStart"/>
      <w:r>
        <w:rPr>
          <w:rStyle w:val="spantxtLeft"/>
          <w:sz w:val="22"/>
          <w:szCs w:val="22"/>
        </w:rPr>
        <w:t>Iffco</w:t>
      </w:r>
      <w:proofErr w:type="spellEnd"/>
      <w:r>
        <w:rPr>
          <w:rStyle w:val="spantxtLeft"/>
          <w:sz w:val="22"/>
          <w:szCs w:val="22"/>
        </w:rPr>
        <w:t>-Allana, Fevzi-</w:t>
      </w:r>
      <w:proofErr w:type="spellStart"/>
      <w:r>
        <w:rPr>
          <w:rStyle w:val="spantxtLeft"/>
          <w:sz w:val="22"/>
          <w:szCs w:val="22"/>
        </w:rPr>
        <w:t>Gandur</w:t>
      </w:r>
      <w:proofErr w:type="spellEnd"/>
      <w:r>
        <w:rPr>
          <w:rStyle w:val="spantxtLeft"/>
          <w:sz w:val="22"/>
          <w:szCs w:val="22"/>
        </w:rPr>
        <w:t xml:space="preserve">, </w:t>
      </w:r>
      <w:proofErr w:type="spellStart"/>
      <w:r>
        <w:rPr>
          <w:rStyle w:val="spantxtLeft"/>
          <w:sz w:val="22"/>
          <w:szCs w:val="22"/>
        </w:rPr>
        <w:t>Genpak</w:t>
      </w:r>
      <w:proofErr w:type="spellEnd"/>
      <w:r>
        <w:rPr>
          <w:rStyle w:val="spantxtLeft"/>
          <w:sz w:val="22"/>
          <w:szCs w:val="22"/>
        </w:rPr>
        <w:t xml:space="preserve"> and GE. </w:t>
      </w:r>
    </w:p>
    <w:p w14:paraId="5614E98B" w14:textId="29271FF7" w:rsidR="00122104" w:rsidRPr="00D06811" w:rsidRDefault="00511163" w:rsidP="00D06811">
      <w:pPr>
        <w:pStyle w:val="ulli"/>
        <w:numPr>
          <w:ilvl w:val="0"/>
          <w:numId w:val="5"/>
        </w:numPr>
        <w:spacing w:line="260" w:lineRule="atLeast"/>
        <w:ind w:left="640" w:hanging="261"/>
        <w:rPr>
          <w:rStyle w:val="spantxtLeft"/>
          <w:sz w:val="22"/>
          <w:szCs w:val="22"/>
        </w:rPr>
      </w:pPr>
      <w:r>
        <w:rPr>
          <w:rStyle w:val="spantxtLeft"/>
          <w:sz w:val="22"/>
          <w:szCs w:val="22"/>
        </w:rPr>
        <w:t>Built and cultivated strong network of lucrative clients.</w:t>
      </w:r>
      <w:r w:rsidR="00D06811">
        <w:rPr>
          <w:rStyle w:val="spantxtLeft"/>
          <w:sz w:val="22"/>
          <w:szCs w:val="22"/>
        </w:rPr>
        <w:t xml:space="preserve"> Interacted with client and interdepartmental staff to turn client requirements and transform into turnkey solutions.</w:t>
      </w:r>
    </w:p>
    <w:p w14:paraId="7B5051C2" w14:textId="77777777" w:rsidR="00122104" w:rsidRDefault="00511163">
      <w:pPr>
        <w:pStyle w:val="ulli"/>
        <w:numPr>
          <w:ilvl w:val="0"/>
          <w:numId w:val="5"/>
        </w:numPr>
        <w:spacing w:line="260" w:lineRule="atLeast"/>
        <w:ind w:left="640" w:hanging="261"/>
        <w:rPr>
          <w:rStyle w:val="spantxtLeft"/>
          <w:sz w:val="22"/>
          <w:szCs w:val="22"/>
        </w:rPr>
      </w:pPr>
      <w:r>
        <w:rPr>
          <w:rStyle w:val="spantxtLeft"/>
          <w:sz w:val="22"/>
          <w:szCs w:val="22"/>
        </w:rPr>
        <w:t>Trained end-users in best practices to minimize errors and protect key data.</w:t>
      </w:r>
    </w:p>
    <w:p w14:paraId="535D7EA1" w14:textId="77777777" w:rsidR="00122104" w:rsidRDefault="00511163">
      <w:pPr>
        <w:pStyle w:val="ulli"/>
        <w:numPr>
          <w:ilvl w:val="0"/>
          <w:numId w:val="5"/>
        </w:numPr>
        <w:spacing w:line="260" w:lineRule="atLeast"/>
        <w:ind w:left="640" w:hanging="261"/>
        <w:rPr>
          <w:rStyle w:val="spantxtLeft"/>
          <w:sz w:val="22"/>
          <w:szCs w:val="22"/>
        </w:rPr>
      </w:pPr>
      <w:r>
        <w:rPr>
          <w:rStyle w:val="spantxtLeft"/>
          <w:sz w:val="22"/>
          <w:szCs w:val="22"/>
        </w:rPr>
        <w:t>Designed, integrated, tested and resolved issues for Logistics systems (OTM) comprising of upstream and downstream real-time system synchronization.</w:t>
      </w:r>
    </w:p>
    <w:p w14:paraId="44CFC9C5" w14:textId="77777777" w:rsidR="00122104" w:rsidRDefault="00511163">
      <w:pPr>
        <w:pStyle w:val="ulli"/>
        <w:numPr>
          <w:ilvl w:val="0"/>
          <w:numId w:val="5"/>
        </w:numPr>
        <w:spacing w:line="260" w:lineRule="atLeast"/>
        <w:ind w:left="640" w:hanging="261"/>
        <w:rPr>
          <w:rStyle w:val="spantxtLeft"/>
          <w:sz w:val="22"/>
          <w:szCs w:val="22"/>
        </w:rPr>
      </w:pPr>
      <w:r>
        <w:rPr>
          <w:rStyle w:val="spantxtLeft"/>
          <w:sz w:val="22"/>
          <w:szCs w:val="22"/>
        </w:rPr>
        <w:t>Codified system infrastructural details and operating procedures to strengthen controls and maintain performance.</w:t>
      </w:r>
    </w:p>
    <w:p w14:paraId="727C57E4" w14:textId="4BC7DB96" w:rsidR="00122104" w:rsidRDefault="00511163">
      <w:pPr>
        <w:pStyle w:val="ulli"/>
        <w:numPr>
          <w:ilvl w:val="0"/>
          <w:numId w:val="5"/>
        </w:numPr>
        <w:spacing w:line="260" w:lineRule="atLeast"/>
        <w:ind w:left="640" w:hanging="261"/>
        <w:rPr>
          <w:rStyle w:val="spantxtLeft"/>
          <w:sz w:val="22"/>
          <w:szCs w:val="22"/>
        </w:rPr>
      </w:pPr>
      <w:r>
        <w:rPr>
          <w:rStyle w:val="spantxtLeft"/>
          <w:sz w:val="22"/>
          <w:szCs w:val="22"/>
        </w:rPr>
        <w:t>Suggested product offerings and technology upgrades to customers to improve overall security</w:t>
      </w:r>
      <w:r w:rsidR="00273BDC">
        <w:rPr>
          <w:rStyle w:val="spantxtLeft"/>
          <w:sz w:val="22"/>
          <w:szCs w:val="22"/>
        </w:rPr>
        <w:t xml:space="preserve"> and performance</w:t>
      </w:r>
      <w:r>
        <w:rPr>
          <w:rStyle w:val="spantxtLeft"/>
          <w:sz w:val="22"/>
          <w:szCs w:val="22"/>
        </w:rPr>
        <w:t>.</w:t>
      </w:r>
    </w:p>
    <w:p w14:paraId="2744B10D" w14:textId="77777777" w:rsidR="00122104" w:rsidRDefault="00511163">
      <w:pPr>
        <w:pStyle w:val="ulli"/>
        <w:numPr>
          <w:ilvl w:val="0"/>
          <w:numId w:val="5"/>
        </w:numPr>
        <w:spacing w:line="260" w:lineRule="atLeast"/>
        <w:ind w:left="640" w:hanging="261"/>
        <w:rPr>
          <w:rStyle w:val="spantxtLeft"/>
          <w:sz w:val="22"/>
          <w:szCs w:val="22"/>
        </w:rPr>
      </w:pPr>
      <w:r>
        <w:rPr>
          <w:rStyle w:val="spantxtLeft"/>
          <w:sz w:val="22"/>
          <w:szCs w:val="22"/>
        </w:rPr>
        <w:lastRenderedPageBreak/>
        <w:t>Executed and implemented solutions on time and within budget constraints while ensuring high levels of service throughout the process.</w:t>
      </w:r>
    </w:p>
    <w:p w14:paraId="40A20ADF" w14:textId="77777777" w:rsidR="00122104" w:rsidRDefault="00511163">
      <w:pPr>
        <w:pStyle w:val="ulli"/>
        <w:numPr>
          <w:ilvl w:val="0"/>
          <w:numId w:val="5"/>
        </w:numPr>
        <w:spacing w:line="260" w:lineRule="atLeast"/>
        <w:ind w:left="640" w:hanging="261"/>
        <w:rPr>
          <w:rStyle w:val="spantxtLeft"/>
          <w:sz w:val="22"/>
          <w:szCs w:val="22"/>
        </w:rPr>
      </w:pPr>
      <w:r>
        <w:rPr>
          <w:rStyle w:val="spantxtLeft"/>
          <w:sz w:val="22"/>
          <w:szCs w:val="22"/>
        </w:rPr>
        <w:t>Troubleshot malfunctions with systems and programs to pinpoint root cause of issues and restore.</w:t>
      </w:r>
    </w:p>
    <w:p w14:paraId="31ACD3FA" w14:textId="77777777" w:rsidR="00122104" w:rsidRDefault="00511163">
      <w:pPr>
        <w:pStyle w:val="ulli"/>
        <w:numPr>
          <w:ilvl w:val="0"/>
          <w:numId w:val="5"/>
        </w:numPr>
        <w:spacing w:line="260" w:lineRule="atLeast"/>
        <w:ind w:left="640" w:hanging="261"/>
        <w:rPr>
          <w:rStyle w:val="spantxtLeft"/>
          <w:sz w:val="22"/>
          <w:szCs w:val="22"/>
        </w:rPr>
      </w:pPr>
      <w:r>
        <w:rPr>
          <w:rStyle w:val="spantxtLeft"/>
          <w:sz w:val="22"/>
          <w:szCs w:val="22"/>
        </w:rPr>
        <w:t>Crafted diagrams and flowcharts outlining logical operational steps.</w:t>
      </w:r>
    </w:p>
    <w:p w14:paraId="4E4CF6AF" w14:textId="77777777" w:rsidR="00122104" w:rsidRDefault="00511163">
      <w:pPr>
        <w:pStyle w:val="ulli"/>
        <w:numPr>
          <w:ilvl w:val="0"/>
          <w:numId w:val="5"/>
        </w:numPr>
        <w:spacing w:line="260" w:lineRule="atLeast"/>
        <w:ind w:left="640" w:hanging="261"/>
        <w:rPr>
          <w:rStyle w:val="spantxtLeft"/>
          <w:sz w:val="22"/>
          <w:szCs w:val="22"/>
        </w:rPr>
      </w:pPr>
      <w:r>
        <w:rPr>
          <w:rStyle w:val="spantxtLeft"/>
          <w:sz w:val="22"/>
          <w:szCs w:val="22"/>
        </w:rPr>
        <w:t>Offered decision-makers ROI and cost-benefit projections to guide project development and implementation.</w:t>
      </w:r>
    </w:p>
    <w:p w14:paraId="79A081BF" w14:textId="130B73AC" w:rsidR="00122104" w:rsidRDefault="00511163">
      <w:pPr>
        <w:pStyle w:val="ulli"/>
        <w:numPr>
          <w:ilvl w:val="0"/>
          <w:numId w:val="5"/>
        </w:numPr>
        <w:spacing w:line="260" w:lineRule="atLeast"/>
        <w:ind w:left="640" w:hanging="261"/>
        <w:rPr>
          <w:rStyle w:val="font"/>
          <w:color w:val="000000" w:themeColor="text1"/>
          <w:sz w:val="22"/>
          <w:szCs w:val="22"/>
        </w:rPr>
      </w:pPr>
      <w:r>
        <w:rPr>
          <w:rStyle w:val="spantxtLeft"/>
          <w:sz w:val="22"/>
          <w:szCs w:val="22"/>
        </w:rPr>
        <w:t xml:space="preserve">Evaluated business needs and issues to devise targeted solutions like </w:t>
      </w:r>
      <w:r w:rsidR="000537B9" w:rsidRPr="000537B9">
        <w:rPr>
          <w:rStyle w:val="font"/>
          <w:color w:val="000000" w:themeColor="text1"/>
          <w:sz w:val="22"/>
          <w:szCs w:val="22"/>
        </w:rPr>
        <w:t>planning, rating, automating workflows, financials, etc.</w:t>
      </w:r>
    </w:p>
    <w:p w14:paraId="018B95C7" w14:textId="77777777" w:rsidR="004E2CBF" w:rsidRDefault="004E2CBF" w:rsidP="004E2CBF">
      <w:pPr>
        <w:pStyle w:val="ulli"/>
        <w:spacing w:line="260" w:lineRule="atLeast"/>
        <w:ind w:left="640"/>
        <w:rPr>
          <w:rStyle w:val="spantxtLeft"/>
          <w:sz w:val="22"/>
          <w:szCs w:val="22"/>
        </w:rPr>
      </w:pPr>
    </w:p>
    <w:p w14:paraId="15F58AD4" w14:textId="77777777" w:rsidR="004E2CBF" w:rsidRDefault="004E2CBF" w:rsidP="004E2CBF">
      <w:pPr>
        <w:pStyle w:val="ulli"/>
        <w:spacing w:line="260" w:lineRule="atLeast"/>
        <w:ind w:left="640"/>
        <w:rPr>
          <w:rStyle w:val="spantxtLeft"/>
          <w:sz w:val="22"/>
          <w:szCs w:val="22"/>
        </w:rPr>
      </w:pPr>
    </w:p>
    <w:p w14:paraId="0E32EBEA" w14:textId="77777777" w:rsidR="004E2CBF" w:rsidRPr="000537B9" w:rsidRDefault="004E2CBF" w:rsidP="004E2CBF">
      <w:pPr>
        <w:pStyle w:val="ulli"/>
        <w:spacing w:line="260" w:lineRule="atLeast"/>
        <w:ind w:left="640"/>
        <w:rPr>
          <w:rStyle w:val="spantxtLeft"/>
          <w:color w:val="000000" w:themeColor="text1"/>
          <w:sz w:val="22"/>
          <w:szCs w:val="22"/>
        </w:rPr>
      </w:pPr>
    </w:p>
    <w:p w14:paraId="1D9E64FD" w14:textId="7FD0256F" w:rsidR="00122104" w:rsidRDefault="00511163">
      <w:pPr>
        <w:pStyle w:val="spancompanyname"/>
        <w:spacing w:line="260" w:lineRule="atLeast"/>
        <w:rPr>
          <w:sz w:val="22"/>
          <w:szCs w:val="22"/>
        </w:rPr>
      </w:pPr>
      <w:r>
        <w:rPr>
          <w:sz w:val="22"/>
          <w:szCs w:val="22"/>
        </w:rPr>
        <w:t>IBM India Pvt. Ltd</w:t>
      </w:r>
      <w:r w:rsidR="007765E9">
        <w:rPr>
          <w:sz w:val="22"/>
          <w:szCs w:val="22"/>
        </w:rPr>
        <w:t>.</w:t>
      </w:r>
    </w:p>
    <w:p w14:paraId="60950743" w14:textId="77777777" w:rsidR="00122104" w:rsidRDefault="00511163">
      <w:pPr>
        <w:pStyle w:val="spantxtCenter"/>
        <w:spacing w:line="260" w:lineRule="atLeast"/>
        <w:rPr>
          <w:sz w:val="22"/>
          <w:szCs w:val="22"/>
        </w:rPr>
      </w:pPr>
      <w:r>
        <w:rPr>
          <w:rStyle w:val="span"/>
          <w:sz w:val="22"/>
          <w:szCs w:val="22"/>
        </w:rPr>
        <w:t>Pune, Maharashtra, India</w:t>
      </w:r>
    </w:p>
    <w:p w14:paraId="50448EDF" w14:textId="77777777" w:rsidR="00122104" w:rsidRDefault="00511163">
      <w:pPr>
        <w:pStyle w:val="spanpaddedline"/>
        <w:tabs>
          <w:tab w:val="right" w:pos="10620"/>
        </w:tabs>
        <w:spacing w:line="260" w:lineRule="atLeast"/>
        <w:rPr>
          <w:sz w:val="22"/>
          <w:szCs w:val="22"/>
        </w:rPr>
      </w:pPr>
      <w:r>
        <w:rPr>
          <w:rStyle w:val="spanjobtitle"/>
          <w:sz w:val="22"/>
          <w:szCs w:val="22"/>
        </w:rPr>
        <w:t>Application Consultant</w:t>
      </w:r>
      <w:r>
        <w:rPr>
          <w:sz w:val="22"/>
          <w:szCs w:val="22"/>
        </w:rPr>
        <w:t xml:space="preserve"> </w:t>
      </w:r>
      <w:r>
        <w:rPr>
          <w:rStyle w:val="datesWrapper"/>
          <w:sz w:val="22"/>
          <w:szCs w:val="22"/>
        </w:rPr>
        <w:tab/>
        <w:t xml:space="preserve"> </w:t>
      </w:r>
      <w:r w:rsidRPr="00B30A8D">
        <w:rPr>
          <w:rStyle w:val="span"/>
          <w:b/>
          <w:bCs/>
          <w:sz w:val="22"/>
          <w:szCs w:val="22"/>
        </w:rPr>
        <w:t>02/2010 to 10/2010</w:t>
      </w:r>
      <w:r>
        <w:rPr>
          <w:rStyle w:val="datesWrapper"/>
          <w:sz w:val="22"/>
          <w:szCs w:val="22"/>
        </w:rPr>
        <w:t xml:space="preserve"> </w:t>
      </w:r>
    </w:p>
    <w:p w14:paraId="1FAF7159" w14:textId="03BA03E9" w:rsidR="00273BDC" w:rsidRDefault="00273BDC">
      <w:pPr>
        <w:pStyle w:val="ulli"/>
        <w:numPr>
          <w:ilvl w:val="0"/>
          <w:numId w:val="6"/>
        </w:numPr>
        <w:spacing w:line="260" w:lineRule="atLeast"/>
        <w:ind w:left="640" w:hanging="261"/>
        <w:rPr>
          <w:rStyle w:val="spantxtLeft"/>
          <w:sz w:val="22"/>
          <w:szCs w:val="22"/>
        </w:rPr>
      </w:pPr>
      <w:r>
        <w:rPr>
          <w:rStyle w:val="spantxtLeft"/>
          <w:sz w:val="22"/>
          <w:szCs w:val="22"/>
        </w:rPr>
        <w:t>Supported and enhanced OTM implementation for UPM-</w:t>
      </w:r>
      <w:proofErr w:type="spellStart"/>
      <w:r>
        <w:rPr>
          <w:rStyle w:val="spantxtLeft"/>
          <w:sz w:val="22"/>
          <w:szCs w:val="22"/>
        </w:rPr>
        <w:t>Kymenne</w:t>
      </w:r>
      <w:proofErr w:type="spellEnd"/>
    </w:p>
    <w:p w14:paraId="7129F2AD" w14:textId="33E2D26D" w:rsidR="00122104" w:rsidRDefault="00511163">
      <w:pPr>
        <w:pStyle w:val="ulli"/>
        <w:numPr>
          <w:ilvl w:val="0"/>
          <w:numId w:val="6"/>
        </w:numPr>
        <w:spacing w:line="260" w:lineRule="atLeast"/>
        <w:ind w:left="640" w:hanging="261"/>
        <w:rPr>
          <w:rStyle w:val="spantxtLeft"/>
          <w:sz w:val="22"/>
          <w:szCs w:val="22"/>
        </w:rPr>
      </w:pPr>
      <w:r>
        <w:rPr>
          <w:rStyle w:val="spantxtLeft"/>
          <w:sz w:val="22"/>
          <w:szCs w:val="22"/>
        </w:rPr>
        <w:t>Detailed recommendations in thorough reports to provide clients with individualized plans to meet business objectives.</w:t>
      </w:r>
    </w:p>
    <w:p w14:paraId="71727269" w14:textId="477C90D1" w:rsidR="00122104" w:rsidRDefault="00273BDC">
      <w:pPr>
        <w:pStyle w:val="ulli"/>
        <w:numPr>
          <w:ilvl w:val="0"/>
          <w:numId w:val="6"/>
        </w:numPr>
        <w:spacing w:line="260" w:lineRule="atLeast"/>
        <w:ind w:left="640" w:hanging="261"/>
        <w:rPr>
          <w:rStyle w:val="spantxtLeft"/>
          <w:sz w:val="22"/>
          <w:szCs w:val="22"/>
        </w:rPr>
      </w:pPr>
      <w:r>
        <w:rPr>
          <w:rStyle w:val="spantxtLeft"/>
          <w:sz w:val="22"/>
          <w:szCs w:val="22"/>
        </w:rPr>
        <w:t>Deployed enhancements to the existing workflows to optimize and incorporate business changes by adding/modifying automation agents, milestones, reports, UI and rates</w:t>
      </w:r>
      <w:r w:rsidR="00511163">
        <w:rPr>
          <w:rStyle w:val="spantxtLeft"/>
          <w:sz w:val="22"/>
          <w:szCs w:val="22"/>
        </w:rPr>
        <w:t>.</w:t>
      </w:r>
    </w:p>
    <w:p w14:paraId="448066D1" w14:textId="77777777" w:rsidR="00273BDC" w:rsidRDefault="00511163" w:rsidP="00273BDC">
      <w:pPr>
        <w:pStyle w:val="ulli"/>
        <w:numPr>
          <w:ilvl w:val="0"/>
          <w:numId w:val="6"/>
        </w:numPr>
        <w:spacing w:line="260" w:lineRule="atLeast"/>
        <w:ind w:left="640" w:hanging="261"/>
        <w:rPr>
          <w:rStyle w:val="spantxtLeft"/>
          <w:sz w:val="22"/>
          <w:szCs w:val="22"/>
        </w:rPr>
      </w:pPr>
      <w:r>
        <w:rPr>
          <w:rStyle w:val="spantxtLeft"/>
          <w:sz w:val="22"/>
          <w:szCs w:val="22"/>
        </w:rPr>
        <w:t xml:space="preserve">Created technical workflows </w:t>
      </w:r>
      <w:r w:rsidR="00273BDC">
        <w:rPr>
          <w:rStyle w:val="spantxtLeft"/>
          <w:sz w:val="22"/>
          <w:szCs w:val="22"/>
        </w:rPr>
        <w:t xml:space="preserve">on change requests </w:t>
      </w:r>
      <w:r>
        <w:rPr>
          <w:rStyle w:val="spantxtLeft"/>
          <w:sz w:val="22"/>
          <w:szCs w:val="22"/>
        </w:rPr>
        <w:t>in wiki to support education and training of newly hired employees.</w:t>
      </w:r>
    </w:p>
    <w:p w14:paraId="66EA6EA7" w14:textId="06B763E8" w:rsidR="00273BDC" w:rsidRPr="00273BDC" w:rsidRDefault="00273BDC" w:rsidP="00273BDC">
      <w:pPr>
        <w:pStyle w:val="ulli"/>
        <w:numPr>
          <w:ilvl w:val="0"/>
          <w:numId w:val="6"/>
        </w:numPr>
        <w:spacing w:line="260" w:lineRule="atLeast"/>
        <w:ind w:left="640" w:hanging="261"/>
        <w:rPr>
          <w:sz w:val="22"/>
          <w:szCs w:val="22"/>
        </w:rPr>
      </w:pPr>
      <w:r w:rsidRPr="00273BDC">
        <w:rPr>
          <w:rFonts w:ascii="Trebuchet MS" w:hAnsi="Trebuchet MS"/>
          <w:sz w:val="20"/>
        </w:rPr>
        <w:t>UAT Support for the Customers.</w:t>
      </w:r>
    </w:p>
    <w:p w14:paraId="60EA5F06" w14:textId="2FA0EDEC" w:rsidR="00122104" w:rsidRDefault="00511163">
      <w:pPr>
        <w:pStyle w:val="ulli"/>
        <w:numPr>
          <w:ilvl w:val="0"/>
          <w:numId w:val="6"/>
        </w:numPr>
        <w:spacing w:line="260" w:lineRule="atLeast"/>
        <w:ind w:left="640" w:hanging="261"/>
        <w:rPr>
          <w:rStyle w:val="spantxtLeft"/>
          <w:sz w:val="22"/>
          <w:szCs w:val="22"/>
        </w:rPr>
      </w:pPr>
      <w:r>
        <w:rPr>
          <w:rStyle w:val="spantxtLeft"/>
          <w:sz w:val="22"/>
          <w:szCs w:val="22"/>
        </w:rPr>
        <w:t xml:space="preserve">Identified opportunities for process improvements to decrease </w:t>
      </w:r>
      <w:r w:rsidR="00273BDC">
        <w:rPr>
          <w:rStyle w:val="spantxtLeft"/>
          <w:sz w:val="22"/>
          <w:szCs w:val="22"/>
        </w:rPr>
        <w:t>redundant issues</w:t>
      </w:r>
      <w:r>
        <w:rPr>
          <w:rStyle w:val="spantxtLeft"/>
          <w:sz w:val="22"/>
          <w:szCs w:val="22"/>
        </w:rPr>
        <w:t>.</w:t>
      </w:r>
    </w:p>
    <w:p w14:paraId="4BD44350" w14:textId="77777777" w:rsidR="00273BDC" w:rsidRDefault="00273BDC" w:rsidP="004E2CBF">
      <w:pPr>
        <w:pStyle w:val="ulli"/>
        <w:spacing w:line="260" w:lineRule="atLeast"/>
        <w:ind w:left="640"/>
        <w:rPr>
          <w:rStyle w:val="spantxtLeft"/>
          <w:sz w:val="22"/>
          <w:szCs w:val="22"/>
        </w:rPr>
      </w:pPr>
    </w:p>
    <w:p w14:paraId="271C05ED" w14:textId="77777777" w:rsidR="004E2CBF" w:rsidRDefault="004E2CBF" w:rsidP="004E2CBF">
      <w:pPr>
        <w:pStyle w:val="ulli"/>
        <w:spacing w:line="260" w:lineRule="atLeast"/>
        <w:ind w:left="640"/>
        <w:rPr>
          <w:rStyle w:val="spantxtLeft"/>
          <w:sz w:val="22"/>
          <w:szCs w:val="22"/>
        </w:rPr>
      </w:pPr>
    </w:p>
    <w:p w14:paraId="1A4C4412" w14:textId="05626AA8" w:rsidR="00122104" w:rsidRDefault="00511163">
      <w:pPr>
        <w:pStyle w:val="spancompanyname"/>
        <w:spacing w:line="260" w:lineRule="atLeast"/>
        <w:rPr>
          <w:sz w:val="22"/>
          <w:szCs w:val="22"/>
        </w:rPr>
      </w:pPr>
      <w:r>
        <w:rPr>
          <w:sz w:val="22"/>
          <w:szCs w:val="22"/>
        </w:rPr>
        <w:t>Xchanging</w:t>
      </w:r>
      <w:r w:rsidR="00781363">
        <w:rPr>
          <w:sz w:val="22"/>
          <w:szCs w:val="22"/>
        </w:rPr>
        <w:t xml:space="preserve"> (</w:t>
      </w:r>
      <w:r w:rsidR="00781363" w:rsidRPr="009D2573">
        <w:t>now CSC</w:t>
      </w:r>
      <w:r w:rsidR="00781363">
        <w:rPr>
          <w:sz w:val="22"/>
          <w:szCs w:val="22"/>
        </w:rPr>
        <w:t>)</w:t>
      </w:r>
    </w:p>
    <w:p w14:paraId="7ADC26AD" w14:textId="77777777" w:rsidR="00122104" w:rsidRDefault="00511163">
      <w:pPr>
        <w:pStyle w:val="spantxtCenter"/>
        <w:spacing w:line="260" w:lineRule="atLeast"/>
        <w:rPr>
          <w:sz w:val="22"/>
          <w:szCs w:val="22"/>
        </w:rPr>
      </w:pPr>
      <w:r>
        <w:rPr>
          <w:rStyle w:val="span"/>
          <w:sz w:val="22"/>
          <w:szCs w:val="22"/>
        </w:rPr>
        <w:t>Chennai, Tamil Nadu, India</w:t>
      </w:r>
    </w:p>
    <w:p w14:paraId="6AC4A744" w14:textId="77777777" w:rsidR="00122104" w:rsidRDefault="00511163">
      <w:pPr>
        <w:pStyle w:val="spanpaddedline"/>
        <w:tabs>
          <w:tab w:val="right" w:pos="10620"/>
        </w:tabs>
        <w:spacing w:line="260" w:lineRule="atLeast"/>
        <w:rPr>
          <w:sz w:val="22"/>
          <w:szCs w:val="22"/>
        </w:rPr>
      </w:pPr>
      <w:r>
        <w:rPr>
          <w:rStyle w:val="spanjobtitle"/>
          <w:sz w:val="22"/>
          <w:szCs w:val="22"/>
        </w:rPr>
        <w:t>Software Engineer</w:t>
      </w:r>
      <w:r>
        <w:rPr>
          <w:sz w:val="22"/>
          <w:szCs w:val="22"/>
        </w:rPr>
        <w:t xml:space="preserve"> </w:t>
      </w:r>
      <w:r>
        <w:rPr>
          <w:rStyle w:val="datesWrapper"/>
          <w:sz w:val="22"/>
          <w:szCs w:val="22"/>
        </w:rPr>
        <w:tab/>
        <w:t xml:space="preserve"> </w:t>
      </w:r>
      <w:r w:rsidRPr="00B30A8D">
        <w:rPr>
          <w:rStyle w:val="span"/>
          <w:b/>
          <w:bCs/>
          <w:sz w:val="22"/>
          <w:szCs w:val="22"/>
        </w:rPr>
        <w:t>08/2007 to 02/2010</w:t>
      </w:r>
      <w:r>
        <w:rPr>
          <w:rStyle w:val="datesWrapper"/>
          <w:sz w:val="22"/>
          <w:szCs w:val="22"/>
        </w:rPr>
        <w:t xml:space="preserve"> </w:t>
      </w:r>
    </w:p>
    <w:p w14:paraId="1551D59D" w14:textId="77777777" w:rsidR="00122104" w:rsidRDefault="00511163">
      <w:pPr>
        <w:pStyle w:val="ulli"/>
        <w:numPr>
          <w:ilvl w:val="0"/>
          <w:numId w:val="7"/>
        </w:numPr>
        <w:spacing w:line="260" w:lineRule="atLeast"/>
        <w:ind w:left="640" w:hanging="261"/>
        <w:rPr>
          <w:rStyle w:val="spantxtLeft"/>
          <w:sz w:val="22"/>
          <w:szCs w:val="22"/>
        </w:rPr>
      </w:pPr>
      <w:r>
        <w:rPr>
          <w:rStyle w:val="spantxtLeft"/>
          <w:sz w:val="22"/>
          <w:szCs w:val="22"/>
        </w:rPr>
        <w:t>Conducted full life-cycle software development in multiple software environments.</w:t>
      </w:r>
    </w:p>
    <w:p w14:paraId="7F7CAFE3" w14:textId="77777777" w:rsidR="00122104" w:rsidRDefault="00511163">
      <w:pPr>
        <w:pStyle w:val="ulli"/>
        <w:numPr>
          <w:ilvl w:val="0"/>
          <w:numId w:val="7"/>
        </w:numPr>
        <w:spacing w:line="260" w:lineRule="atLeast"/>
        <w:ind w:left="640" w:hanging="261"/>
        <w:rPr>
          <w:rStyle w:val="spantxtLeft"/>
          <w:sz w:val="22"/>
          <w:szCs w:val="22"/>
        </w:rPr>
      </w:pPr>
      <w:r>
        <w:rPr>
          <w:rStyle w:val="spantxtLeft"/>
          <w:sz w:val="22"/>
          <w:szCs w:val="22"/>
        </w:rPr>
        <w:t>Performed functional, non-functional, regression and performance tests for updated systems.</w:t>
      </w:r>
    </w:p>
    <w:p w14:paraId="3D7C4248" w14:textId="77777777" w:rsidR="00122104" w:rsidRDefault="00511163">
      <w:pPr>
        <w:pStyle w:val="ulli"/>
        <w:numPr>
          <w:ilvl w:val="0"/>
          <w:numId w:val="7"/>
        </w:numPr>
        <w:spacing w:line="260" w:lineRule="atLeast"/>
        <w:ind w:left="640" w:hanging="261"/>
        <w:rPr>
          <w:rStyle w:val="spantxtLeft"/>
          <w:sz w:val="22"/>
          <w:szCs w:val="22"/>
        </w:rPr>
      </w:pPr>
      <w:r>
        <w:rPr>
          <w:rStyle w:val="spantxtLeft"/>
          <w:sz w:val="22"/>
          <w:szCs w:val="22"/>
        </w:rPr>
        <w:t>Logged and implemented development tasks based on system requirements and documented approaches.</w:t>
      </w:r>
    </w:p>
    <w:p w14:paraId="630790BB" w14:textId="77777777" w:rsidR="00122104" w:rsidRDefault="00511163">
      <w:pPr>
        <w:pStyle w:val="ulli"/>
        <w:numPr>
          <w:ilvl w:val="0"/>
          <w:numId w:val="7"/>
        </w:numPr>
        <w:spacing w:line="260" w:lineRule="atLeast"/>
        <w:ind w:left="640" w:hanging="261"/>
        <w:rPr>
          <w:rStyle w:val="spantxtLeft"/>
          <w:sz w:val="22"/>
          <w:szCs w:val="22"/>
        </w:rPr>
      </w:pPr>
      <w:r>
        <w:rPr>
          <w:rStyle w:val="spantxtLeft"/>
          <w:sz w:val="22"/>
          <w:szCs w:val="22"/>
        </w:rPr>
        <w:t>Devised test case plans based on real-world use case scenarios to produce high-quality results and improvement in development timeline.</w:t>
      </w:r>
    </w:p>
    <w:p w14:paraId="44C97255" w14:textId="77777777" w:rsidR="004E2CBF" w:rsidRDefault="004E2CBF" w:rsidP="004E2CBF">
      <w:pPr>
        <w:pStyle w:val="ulli"/>
        <w:spacing w:line="260" w:lineRule="atLeast"/>
        <w:ind w:left="640"/>
        <w:rPr>
          <w:rStyle w:val="spantxtLeft"/>
          <w:sz w:val="22"/>
          <w:szCs w:val="22"/>
        </w:rPr>
      </w:pPr>
    </w:p>
    <w:p w14:paraId="43FB44EF" w14:textId="77777777" w:rsidR="00122104" w:rsidRDefault="00511163">
      <w:pPr>
        <w:pStyle w:val="divdocumentdivheading"/>
        <w:tabs>
          <w:tab w:val="left" w:pos="3471"/>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shd w:val="clear" w:color="auto" w:fill="FFFFFF"/>
        </w:rPr>
        <w:t xml:space="preserve">   Education and Training   </w:t>
      </w:r>
      <w:r>
        <w:rPr>
          <w:strike/>
          <w:color w:val="DADADA"/>
          <w:position w:val="-2"/>
          <w:sz w:val="40"/>
        </w:rPr>
        <w:tab/>
      </w:r>
    </w:p>
    <w:p w14:paraId="19906795" w14:textId="77777777" w:rsidR="00122104" w:rsidRDefault="00511163">
      <w:pPr>
        <w:pStyle w:val="divdocumentsinglecolumn"/>
        <w:tabs>
          <w:tab w:val="right" w:pos="10620"/>
        </w:tabs>
        <w:spacing w:line="260" w:lineRule="atLeast"/>
        <w:rPr>
          <w:sz w:val="22"/>
          <w:szCs w:val="22"/>
        </w:rPr>
      </w:pPr>
      <w:r>
        <w:rPr>
          <w:rStyle w:val="spandegree"/>
          <w:sz w:val="22"/>
          <w:szCs w:val="22"/>
        </w:rPr>
        <w:t>Bachelor of Science</w:t>
      </w:r>
      <w:r>
        <w:rPr>
          <w:rStyle w:val="span"/>
          <w:sz w:val="22"/>
          <w:szCs w:val="22"/>
        </w:rPr>
        <w:t>:</w:t>
      </w:r>
      <w:r>
        <w:rPr>
          <w:rStyle w:val="singlecolumnspanpaddedlinenth-child1"/>
          <w:sz w:val="22"/>
          <w:szCs w:val="22"/>
        </w:rPr>
        <w:t xml:space="preserve"> </w:t>
      </w:r>
      <w:r>
        <w:rPr>
          <w:rStyle w:val="spanprogramline"/>
          <w:sz w:val="22"/>
          <w:szCs w:val="22"/>
        </w:rPr>
        <w:t>Computer Science &amp; Technology</w:t>
      </w:r>
      <w:r>
        <w:rPr>
          <w:rStyle w:val="singlecolumnspanpaddedlinenth-child1"/>
          <w:sz w:val="22"/>
          <w:szCs w:val="22"/>
        </w:rPr>
        <w:t xml:space="preserve"> </w:t>
      </w:r>
      <w:r>
        <w:rPr>
          <w:rStyle w:val="datesWrapper"/>
          <w:sz w:val="22"/>
          <w:szCs w:val="22"/>
        </w:rPr>
        <w:tab/>
      </w:r>
      <w:r w:rsidRPr="00B30A8D">
        <w:rPr>
          <w:rStyle w:val="datesWrapper"/>
          <w:b/>
          <w:bCs/>
          <w:sz w:val="22"/>
          <w:szCs w:val="22"/>
        </w:rPr>
        <w:t xml:space="preserve"> </w:t>
      </w:r>
      <w:r w:rsidRPr="00B30A8D">
        <w:rPr>
          <w:rStyle w:val="span"/>
          <w:b/>
          <w:bCs/>
          <w:sz w:val="22"/>
          <w:szCs w:val="22"/>
        </w:rPr>
        <w:t>07/2007</w:t>
      </w:r>
      <w:r>
        <w:rPr>
          <w:rStyle w:val="datesWrapper"/>
          <w:sz w:val="22"/>
          <w:szCs w:val="22"/>
        </w:rPr>
        <w:t xml:space="preserve"> </w:t>
      </w:r>
    </w:p>
    <w:p w14:paraId="53E2820A" w14:textId="77777777" w:rsidR="00122104" w:rsidRDefault="00511163">
      <w:pPr>
        <w:pStyle w:val="spanpaddedline"/>
        <w:spacing w:line="260" w:lineRule="atLeast"/>
        <w:rPr>
          <w:sz w:val="22"/>
          <w:szCs w:val="22"/>
        </w:rPr>
      </w:pPr>
      <w:r>
        <w:rPr>
          <w:rStyle w:val="spancompanynameeduc"/>
          <w:sz w:val="22"/>
          <w:szCs w:val="22"/>
        </w:rPr>
        <w:t>West Bengal University of Technology</w:t>
      </w:r>
      <w:r>
        <w:rPr>
          <w:rStyle w:val="span"/>
          <w:sz w:val="22"/>
          <w:szCs w:val="22"/>
        </w:rPr>
        <w:t>, Kolkata, India</w:t>
      </w:r>
      <w:r>
        <w:rPr>
          <w:sz w:val="22"/>
          <w:szCs w:val="22"/>
        </w:rPr>
        <w:t xml:space="preserve"> </w:t>
      </w:r>
    </w:p>
    <w:p w14:paraId="33A39B57" w14:textId="77777777" w:rsidR="00122104" w:rsidRDefault="00511163">
      <w:pPr>
        <w:pStyle w:val="divdocumentdivheading"/>
        <w:tabs>
          <w:tab w:val="left" w:pos="4109"/>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shd w:val="clear" w:color="auto" w:fill="FFFFFF"/>
        </w:rPr>
        <w:t xml:space="preserve">   Certifications   </w:t>
      </w:r>
      <w:r>
        <w:rPr>
          <w:strike/>
          <w:color w:val="DADADA"/>
          <w:position w:val="-2"/>
          <w:sz w:val="40"/>
        </w:rPr>
        <w:tab/>
      </w:r>
    </w:p>
    <w:p w14:paraId="268B2D0D" w14:textId="64EDDE42" w:rsidR="00122104" w:rsidRDefault="00511163" w:rsidP="000537B9">
      <w:pPr>
        <w:pStyle w:val="p"/>
        <w:numPr>
          <w:ilvl w:val="0"/>
          <w:numId w:val="8"/>
        </w:numPr>
        <w:spacing w:line="260" w:lineRule="atLeast"/>
        <w:rPr>
          <w:sz w:val="22"/>
          <w:szCs w:val="22"/>
        </w:rPr>
      </w:pPr>
      <w:r>
        <w:rPr>
          <w:sz w:val="22"/>
          <w:szCs w:val="22"/>
        </w:rPr>
        <w:t>Enabling Machine Learning</w:t>
      </w:r>
      <w:r w:rsidR="000537B9">
        <w:rPr>
          <w:sz w:val="22"/>
          <w:szCs w:val="22"/>
        </w:rPr>
        <w:t xml:space="preserve"> from U.C. Berkley</w:t>
      </w:r>
      <w:r w:rsidR="00DC313C">
        <w:rPr>
          <w:sz w:val="22"/>
          <w:szCs w:val="22"/>
        </w:rPr>
        <w:t xml:space="preserve"> University</w:t>
      </w:r>
    </w:p>
    <w:p w14:paraId="50C9F33A" w14:textId="3B9C6947" w:rsidR="00DC313C" w:rsidRPr="00DC313C" w:rsidRDefault="001E0532" w:rsidP="00DC313C">
      <w:pPr>
        <w:pStyle w:val="p"/>
        <w:numPr>
          <w:ilvl w:val="0"/>
          <w:numId w:val="8"/>
        </w:numPr>
        <w:spacing w:line="260" w:lineRule="atLeast"/>
        <w:rPr>
          <w:sz w:val="22"/>
          <w:szCs w:val="22"/>
        </w:rPr>
      </w:pPr>
      <w:r>
        <w:rPr>
          <w:sz w:val="22"/>
          <w:szCs w:val="22"/>
        </w:rPr>
        <w:t xml:space="preserve">2024 </w:t>
      </w:r>
      <w:r w:rsidR="000537B9">
        <w:rPr>
          <w:sz w:val="22"/>
          <w:szCs w:val="22"/>
        </w:rPr>
        <w:t xml:space="preserve">OTM </w:t>
      </w:r>
      <w:r>
        <w:rPr>
          <w:sz w:val="22"/>
          <w:szCs w:val="22"/>
        </w:rPr>
        <w:t xml:space="preserve">Cloud </w:t>
      </w:r>
      <w:r w:rsidR="000537B9">
        <w:rPr>
          <w:sz w:val="22"/>
          <w:szCs w:val="22"/>
        </w:rPr>
        <w:t>Certification from Oracle</w:t>
      </w:r>
      <w:r w:rsidR="00DC313C">
        <w:rPr>
          <w:sz w:val="22"/>
          <w:szCs w:val="22"/>
        </w:rPr>
        <w:t xml:space="preserve"> University</w:t>
      </w:r>
    </w:p>
    <w:sectPr w:rsidR="00DC313C" w:rsidRPr="00DC313C" w:rsidSect="002669E9">
      <w:headerReference w:type="even" r:id="rId7"/>
      <w:headerReference w:type="default" r:id="rId8"/>
      <w:footerReference w:type="even" r:id="rId9"/>
      <w:footerReference w:type="default" r:id="rId10"/>
      <w:headerReference w:type="first" r:id="rId11"/>
      <w:footerReference w:type="first" r:id="rId12"/>
      <w:pgSz w:w="12240" w:h="15840"/>
      <w:pgMar w:top="112" w:right="800" w:bottom="400" w:left="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A4CEC" w14:textId="77777777" w:rsidR="002D5287" w:rsidRDefault="002D5287" w:rsidP="00EA424D">
      <w:pPr>
        <w:spacing w:line="240" w:lineRule="auto"/>
      </w:pPr>
      <w:r>
        <w:separator/>
      </w:r>
    </w:p>
  </w:endnote>
  <w:endnote w:type="continuationSeparator" w:id="0">
    <w:p w14:paraId="4EF224CD" w14:textId="77777777" w:rsidR="002D5287" w:rsidRDefault="002D5287" w:rsidP="00EA42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565B" w14:textId="77777777" w:rsidR="00EA424D" w:rsidRDefault="00EA4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FE59" w14:textId="77777777" w:rsidR="00EA424D" w:rsidRDefault="00EA4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8FB1" w14:textId="77777777" w:rsidR="00EA424D" w:rsidRDefault="00EA4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8DB6" w14:textId="77777777" w:rsidR="002D5287" w:rsidRDefault="002D5287" w:rsidP="00EA424D">
      <w:pPr>
        <w:spacing w:line="240" w:lineRule="auto"/>
      </w:pPr>
      <w:r>
        <w:separator/>
      </w:r>
    </w:p>
  </w:footnote>
  <w:footnote w:type="continuationSeparator" w:id="0">
    <w:p w14:paraId="09A08D18" w14:textId="77777777" w:rsidR="002D5287" w:rsidRDefault="002D5287" w:rsidP="00EA42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8441" w14:textId="77777777" w:rsidR="00EA424D" w:rsidRDefault="00EA4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7B05" w14:textId="77777777" w:rsidR="00EA424D" w:rsidRDefault="00EA4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D8BA" w14:textId="77777777" w:rsidR="00EA424D" w:rsidRDefault="00EA4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9FAFA38"/>
    <w:lvl w:ilvl="0">
      <w:numFmt w:val="bullet"/>
      <w:lvlText w:val="*"/>
      <w:lvlJc w:val="left"/>
    </w:lvl>
  </w:abstractNum>
  <w:abstractNum w:abstractNumId="1" w15:restartNumberingAfterBreak="0">
    <w:nsid w:val="00000001"/>
    <w:multiLevelType w:val="hybridMultilevel"/>
    <w:tmpl w:val="00000001"/>
    <w:lvl w:ilvl="0" w:tplc="25DA793C">
      <w:start w:val="1"/>
      <w:numFmt w:val="bullet"/>
      <w:lvlText w:val=""/>
      <w:lvlJc w:val="left"/>
      <w:pPr>
        <w:ind w:left="720" w:hanging="360"/>
      </w:pPr>
      <w:rPr>
        <w:rFonts w:ascii="Symbol" w:hAnsi="Symbol"/>
      </w:rPr>
    </w:lvl>
    <w:lvl w:ilvl="1" w:tplc="78500212">
      <w:start w:val="1"/>
      <w:numFmt w:val="bullet"/>
      <w:lvlText w:val="o"/>
      <w:lvlJc w:val="left"/>
      <w:pPr>
        <w:tabs>
          <w:tab w:val="num" w:pos="1440"/>
        </w:tabs>
        <w:ind w:left="1440" w:hanging="360"/>
      </w:pPr>
      <w:rPr>
        <w:rFonts w:ascii="Courier New" w:hAnsi="Courier New"/>
      </w:rPr>
    </w:lvl>
    <w:lvl w:ilvl="2" w:tplc="C9C8A202">
      <w:start w:val="1"/>
      <w:numFmt w:val="bullet"/>
      <w:lvlText w:val=""/>
      <w:lvlJc w:val="left"/>
      <w:pPr>
        <w:tabs>
          <w:tab w:val="num" w:pos="2160"/>
        </w:tabs>
        <w:ind w:left="2160" w:hanging="360"/>
      </w:pPr>
      <w:rPr>
        <w:rFonts w:ascii="Wingdings" w:hAnsi="Wingdings"/>
      </w:rPr>
    </w:lvl>
    <w:lvl w:ilvl="3" w:tplc="D18460F2">
      <w:start w:val="1"/>
      <w:numFmt w:val="bullet"/>
      <w:lvlText w:val=""/>
      <w:lvlJc w:val="left"/>
      <w:pPr>
        <w:tabs>
          <w:tab w:val="num" w:pos="2880"/>
        </w:tabs>
        <w:ind w:left="2880" w:hanging="360"/>
      </w:pPr>
      <w:rPr>
        <w:rFonts w:ascii="Symbol" w:hAnsi="Symbol"/>
      </w:rPr>
    </w:lvl>
    <w:lvl w:ilvl="4" w:tplc="93269680">
      <w:start w:val="1"/>
      <w:numFmt w:val="bullet"/>
      <w:lvlText w:val="o"/>
      <w:lvlJc w:val="left"/>
      <w:pPr>
        <w:tabs>
          <w:tab w:val="num" w:pos="3600"/>
        </w:tabs>
        <w:ind w:left="3600" w:hanging="360"/>
      </w:pPr>
      <w:rPr>
        <w:rFonts w:ascii="Courier New" w:hAnsi="Courier New"/>
      </w:rPr>
    </w:lvl>
    <w:lvl w:ilvl="5" w:tplc="1FDCB15C">
      <w:start w:val="1"/>
      <w:numFmt w:val="bullet"/>
      <w:lvlText w:val=""/>
      <w:lvlJc w:val="left"/>
      <w:pPr>
        <w:tabs>
          <w:tab w:val="num" w:pos="4320"/>
        </w:tabs>
        <w:ind w:left="4320" w:hanging="360"/>
      </w:pPr>
      <w:rPr>
        <w:rFonts w:ascii="Wingdings" w:hAnsi="Wingdings"/>
      </w:rPr>
    </w:lvl>
    <w:lvl w:ilvl="6" w:tplc="B6DEE750">
      <w:start w:val="1"/>
      <w:numFmt w:val="bullet"/>
      <w:lvlText w:val=""/>
      <w:lvlJc w:val="left"/>
      <w:pPr>
        <w:tabs>
          <w:tab w:val="num" w:pos="5040"/>
        </w:tabs>
        <w:ind w:left="5040" w:hanging="360"/>
      </w:pPr>
      <w:rPr>
        <w:rFonts w:ascii="Symbol" w:hAnsi="Symbol"/>
      </w:rPr>
    </w:lvl>
    <w:lvl w:ilvl="7" w:tplc="7256E21C">
      <w:start w:val="1"/>
      <w:numFmt w:val="bullet"/>
      <w:lvlText w:val="o"/>
      <w:lvlJc w:val="left"/>
      <w:pPr>
        <w:tabs>
          <w:tab w:val="num" w:pos="5760"/>
        </w:tabs>
        <w:ind w:left="5760" w:hanging="360"/>
      </w:pPr>
      <w:rPr>
        <w:rFonts w:ascii="Courier New" w:hAnsi="Courier New"/>
      </w:rPr>
    </w:lvl>
    <w:lvl w:ilvl="8" w:tplc="10CA8B7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2"/>
    <w:multiLevelType w:val="hybridMultilevel"/>
    <w:tmpl w:val="00000002"/>
    <w:lvl w:ilvl="0" w:tplc="3594FAE8">
      <w:start w:val="1"/>
      <w:numFmt w:val="bullet"/>
      <w:lvlText w:val=""/>
      <w:lvlJc w:val="left"/>
      <w:pPr>
        <w:ind w:left="720" w:hanging="360"/>
      </w:pPr>
      <w:rPr>
        <w:rFonts w:ascii="Symbol" w:hAnsi="Symbol"/>
      </w:rPr>
    </w:lvl>
    <w:lvl w:ilvl="1" w:tplc="37CAB4A4">
      <w:start w:val="1"/>
      <w:numFmt w:val="bullet"/>
      <w:lvlText w:val="o"/>
      <w:lvlJc w:val="left"/>
      <w:pPr>
        <w:tabs>
          <w:tab w:val="num" w:pos="1440"/>
        </w:tabs>
        <w:ind w:left="1440" w:hanging="360"/>
      </w:pPr>
      <w:rPr>
        <w:rFonts w:ascii="Courier New" w:hAnsi="Courier New"/>
      </w:rPr>
    </w:lvl>
    <w:lvl w:ilvl="2" w:tplc="6F64B4AC">
      <w:start w:val="1"/>
      <w:numFmt w:val="bullet"/>
      <w:lvlText w:val=""/>
      <w:lvlJc w:val="left"/>
      <w:pPr>
        <w:tabs>
          <w:tab w:val="num" w:pos="2160"/>
        </w:tabs>
        <w:ind w:left="2160" w:hanging="360"/>
      </w:pPr>
      <w:rPr>
        <w:rFonts w:ascii="Wingdings" w:hAnsi="Wingdings"/>
      </w:rPr>
    </w:lvl>
    <w:lvl w:ilvl="3" w:tplc="C67E7728">
      <w:start w:val="1"/>
      <w:numFmt w:val="bullet"/>
      <w:lvlText w:val=""/>
      <w:lvlJc w:val="left"/>
      <w:pPr>
        <w:tabs>
          <w:tab w:val="num" w:pos="2880"/>
        </w:tabs>
        <w:ind w:left="2880" w:hanging="360"/>
      </w:pPr>
      <w:rPr>
        <w:rFonts w:ascii="Symbol" w:hAnsi="Symbol"/>
      </w:rPr>
    </w:lvl>
    <w:lvl w:ilvl="4" w:tplc="C0B097CE">
      <w:start w:val="1"/>
      <w:numFmt w:val="bullet"/>
      <w:lvlText w:val="o"/>
      <w:lvlJc w:val="left"/>
      <w:pPr>
        <w:tabs>
          <w:tab w:val="num" w:pos="3600"/>
        </w:tabs>
        <w:ind w:left="3600" w:hanging="360"/>
      </w:pPr>
      <w:rPr>
        <w:rFonts w:ascii="Courier New" w:hAnsi="Courier New"/>
      </w:rPr>
    </w:lvl>
    <w:lvl w:ilvl="5" w:tplc="676063AC">
      <w:start w:val="1"/>
      <w:numFmt w:val="bullet"/>
      <w:lvlText w:val=""/>
      <w:lvlJc w:val="left"/>
      <w:pPr>
        <w:tabs>
          <w:tab w:val="num" w:pos="4320"/>
        </w:tabs>
        <w:ind w:left="4320" w:hanging="360"/>
      </w:pPr>
      <w:rPr>
        <w:rFonts w:ascii="Wingdings" w:hAnsi="Wingdings"/>
      </w:rPr>
    </w:lvl>
    <w:lvl w:ilvl="6" w:tplc="3264A7DE">
      <w:start w:val="1"/>
      <w:numFmt w:val="bullet"/>
      <w:lvlText w:val=""/>
      <w:lvlJc w:val="left"/>
      <w:pPr>
        <w:tabs>
          <w:tab w:val="num" w:pos="5040"/>
        </w:tabs>
        <w:ind w:left="5040" w:hanging="360"/>
      </w:pPr>
      <w:rPr>
        <w:rFonts w:ascii="Symbol" w:hAnsi="Symbol"/>
      </w:rPr>
    </w:lvl>
    <w:lvl w:ilvl="7" w:tplc="606478AE">
      <w:start w:val="1"/>
      <w:numFmt w:val="bullet"/>
      <w:lvlText w:val="o"/>
      <w:lvlJc w:val="left"/>
      <w:pPr>
        <w:tabs>
          <w:tab w:val="num" w:pos="5760"/>
        </w:tabs>
        <w:ind w:left="5760" w:hanging="360"/>
      </w:pPr>
      <w:rPr>
        <w:rFonts w:ascii="Courier New" w:hAnsi="Courier New"/>
      </w:rPr>
    </w:lvl>
    <w:lvl w:ilvl="8" w:tplc="23D02EE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3"/>
    <w:multiLevelType w:val="hybridMultilevel"/>
    <w:tmpl w:val="00000003"/>
    <w:lvl w:ilvl="0" w:tplc="3DAA0B6A">
      <w:start w:val="1"/>
      <w:numFmt w:val="bullet"/>
      <w:lvlText w:val=""/>
      <w:lvlJc w:val="left"/>
      <w:pPr>
        <w:ind w:left="720" w:hanging="360"/>
      </w:pPr>
      <w:rPr>
        <w:rFonts w:ascii="Symbol" w:hAnsi="Symbol"/>
      </w:rPr>
    </w:lvl>
    <w:lvl w:ilvl="1" w:tplc="4B9C1168">
      <w:start w:val="1"/>
      <w:numFmt w:val="bullet"/>
      <w:lvlText w:val="o"/>
      <w:lvlJc w:val="left"/>
      <w:pPr>
        <w:tabs>
          <w:tab w:val="num" w:pos="1440"/>
        </w:tabs>
        <w:ind w:left="1440" w:hanging="360"/>
      </w:pPr>
      <w:rPr>
        <w:rFonts w:ascii="Courier New" w:hAnsi="Courier New"/>
      </w:rPr>
    </w:lvl>
    <w:lvl w:ilvl="2" w:tplc="3F946D3E">
      <w:start w:val="1"/>
      <w:numFmt w:val="bullet"/>
      <w:lvlText w:val=""/>
      <w:lvlJc w:val="left"/>
      <w:pPr>
        <w:tabs>
          <w:tab w:val="num" w:pos="2160"/>
        </w:tabs>
        <w:ind w:left="2160" w:hanging="360"/>
      </w:pPr>
      <w:rPr>
        <w:rFonts w:ascii="Wingdings" w:hAnsi="Wingdings"/>
      </w:rPr>
    </w:lvl>
    <w:lvl w:ilvl="3" w:tplc="5A4A3DD4">
      <w:start w:val="1"/>
      <w:numFmt w:val="bullet"/>
      <w:lvlText w:val=""/>
      <w:lvlJc w:val="left"/>
      <w:pPr>
        <w:tabs>
          <w:tab w:val="num" w:pos="2880"/>
        </w:tabs>
        <w:ind w:left="2880" w:hanging="360"/>
      </w:pPr>
      <w:rPr>
        <w:rFonts w:ascii="Symbol" w:hAnsi="Symbol"/>
      </w:rPr>
    </w:lvl>
    <w:lvl w:ilvl="4" w:tplc="4B508B14">
      <w:start w:val="1"/>
      <w:numFmt w:val="bullet"/>
      <w:lvlText w:val="o"/>
      <w:lvlJc w:val="left"/>
      <w:pPr>
        <w:tabs>
          <w:tab w:val="num" w:pos="3600"/>
        </w:tabs>
        <w:ind w:left="3600" w:hanging="360"/>
      </w:pPr>
      <w:rPr>
        <w:rFonts w:ascii="Courier New" w:hAnsi="Courier New"/>
      </w:rPr>
    </w:lvl>
    <w:lvl w:ilvl="5" w:tplc="F6408600">
      <w:start w:val="1"/>
      <w:numFmt w:val="bullet"/>
      <w:lvlText w:val=""/>
      <w:lvlJc w:val="left"/>
      <w:pPr>
        <w:tabs>
          <w:tab w:val="num" w:pos="4320"/>
        </w:tabs>
        <w:ind w:left="4320" w:hanging="360"/>
      </w:pPr>
      <w:rPr>
        <w:rFonts w:ascii="Wingdings" w:hAnsi="Wingdings"/>
      </w:rPr>
    </w:lvl>
    <w:lvl w:ilvl="6" w:tplc="3ACC2242">
      <w:start w:val="1"/>
      <w:numFmt w:val="bullet"/>
      <w:lvlText w:val=""/>
      <w:lvlJc w:val="left"/>
      <w:pPr>
        <w:tabs>
          <w:tab w:val="num" w:pos="5040"/>
        </w:tabs>
        <w:ind w:left="5040" w:hanging="360"/>
      </w:pPr>
      <w:rPr>
        <w:rFonts w:ascii="Symbol" w:hAnsi="Symbol"/>
      </w:rPr>
    </w:lvl>
    <w:lvl w:ilvl="7" w:tplc="CA26CA3A">
      <w:start w:val="1"/>
      <w:numFmt w:val="bullet"/>
      <w:lvlText w:val="o"/>
      <w:lvlJc w:val="left"/>
      <w:pPr>
        <w:tabs>
          <w:tab w:val="num" w:pos="5760"/>
        </w:tabs>
        <w:ind w:left="5760" w:hanging="360"/>
      </w:pPr>
      <w:rPr>
        <w:rFonts w:ascii="Courier New" w:hAnsi="Courier New"/>
      </w:rPr>
    </w:lvl>
    <w:lvl w:ilvl="8" w:tplc="CA7ECEB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4"/>
    <w:multiLevelType w:val="hybridMultilevel"/>
    <w:tmpl w:val="00000004"/>
    <w:lvl w:ilvl="0" w:tplc="7B76C842">
      <w:start w:val="1"/>
      <w:numFmt w:val="bullet"/>
      <w:lvlText w:val=""/>
      <w:lvlJc w:val="left"/>
      <w:pPr>
        <w:ind w:left="720" w:hanging="360"/>
      </w:pPr>
      <w:rPr>
        <w:rFonts w:ascii="Symbol" w:hAnsi="Symbol"/>
      </w:rPr>
    </w:lvl>
    <w:lvl w:ilvl="1" w:tplc="0F2207DC">
      <w:start w:val="1"/>
      <w:numFmt w:val="bullet"/>
      <w:lvlText w:val="o"/>
      <w:lvlJc w:val="left"/>
      <w:pPr>
        <w:tabs>
          <w:tab w:val="num" w:pos="1440"/>
        </w:tabs>
        <w:ind w:left="1440" w:hanging="360"/>
      </w:pPr>
      <w:rPr>
        <w:rFonts w:ascii="Courier New" w:hAnsi="Courier New"/>
      </w:rPr>
    </w:lvl>
    <w:lvl w:ilvl="2" w:tplc="F5683CDC">
      <w:start w:val="1"/>
      <w:numFmt w:val="bullet"/>
      <w:lvlText w:val=""/>
      <w:lvlJc w:val="left"/>
      <w:pPr>
        <w:tabs>
          <w:tab w:val="num" w:pos="2160"/>
        </w:tabs>
        <w:ind w:left="2160" w:hanging="360"/>
      </w:pPr>
      <w:rPr>
        <w:rFonts w:ascii="Wingdings" w:hAnsi="Wingdings"/>
      </w:rPr>
    </w:lvl>
    <w:lvl w:ilvl="3" w:tplc="3D3A5FA0">
      <w:start w:val="1"/>
      <w:numFmt w:val="bullet"/>
      <w:lvlText w:val=""/>
      <w:lvlJc w:val="left"/>
      <w:pPr>
        <w:tabs>
          <w:tab w:val="num" w:pos="2880"/>
        </w:tabs>
        <w:ind w:left="2880" w:hanging="360"/>
      </w:pPr>
      <w:rPr>
        <w:rFonts w:ascii="Symbol" w:hAnsi="Symbol"/>
      </w:rPr>
    </w:lvl>
    <w:lvl w:ilvl="4" w:tplc="18048F16">
      <w:start w:val="1"/>
      <w:numFmt w:val="bullet"/>
      <w:lvlText w:val="o"/>
      <w:lvlJc w:val="left"/>
      <w:pPr>
        <w:tabs>
          <w:tab w:val="num" w:pos="3600"/>
        </w:tabs>
        <w:ind w:left="3600" w:hanging="360"/>
      </w:pPr>
      <w:rPr>
        <w:rFonts w:ascii="Courier New" w:hAnsi="Courier New"/>
      </w:rPr>
    </w:lvl>
    <w:lvl w:ilvl="5" w:tplc="A54034E0">
      <w:start w:val="1"/>
      <w:numFmt w:val="bullet"/>
      <w:lvlText w:val=""/>
      <w:lvlJc w:val="left"/>
      <w:pPr>
        <w:tabs>
          <w:tab w:val="num" w:pos="4320"/>
        </w:tabs>
        <w:ind w:left="4320" w:hanging="360"/>
      </w:pPr>
      <w:rPr>
        <w:rFonts w:ascii="Wingdings" w:hAnsi="Wingdings"/>
      </w:rPr>
    </w:lvl>
    <w:lvl w:ilvl="6" w:tplc="F164396A">
      <w:start w:val="1"/>
      <w:numFmt w:val="bullet"/>
      <w:lvlText w:val=""/>
      <w:lvlJc w:val="left"/>
      <w:pPr>
        <w:tabs>
          <w:tab w:val="num" w:pos="5040"/>
        </w:tabs>
        <w:ind w:left="5040" w:hanging="360"/>
      </w:pPr>
      <w:rPr>
        <w:rFonts w:ascii="Symbol" w:hAnsi="Symbol"/>
      </w:rPr>
    </w:lvl>
    <w:lvl w:ilvl="7" w:tplc="024A0F92">
      <w:start w:val="1"/>
      <w:numFmt w:val="bullet"/>
      <w:lvlText w:val="o"/>
      <w:lvlJc w:val="left"/>
      <w:pPr>
        <w:tabs>
          <w:tab w:val="num" w:pos="5760"/>
        </w:tabs>
        <w:ind w:left="5760" w:hanging="360"/>
      </w:pPr>
      <w:rPr>
        <w:rFonts w:ascii="Courier New" w:hAnsi="Courier New"/>
      </w:rPr>
    </w:lvl>
    <w:lvl w:ilvl="8" w:tplc="B30C523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5"/>
    <w:multiLevelType w:val="hybridMultilevel"/>
    <w:tmpl w:val="00000005"/>
    <w:lvl w:ilvl="0" w:tplc="94809632">
      <w:start w:val="1"/>
      <w:numFmt w:val="bullet"/>
      <w:lvlText w:val=""/>
      <w:lvlJc w:val="left"/>
      <w:pPr>
        <w:ind w:left="720" w:hanging="360"/>
      </w:pPr>
      <w:rPr>
        <w:rFonts w:ascii="Symbol" w:hAnsi="Symbol"/>
      </w:rPr>
    </w:lvl>
    <w:lvl w:ilvl="1" w:tplc="87426D14">
      <w:start w:val="1"/>
      <w:numFmt w:val="bullet"/>
      <w:lvlText w:val="o"/>
      <w:lvlJc w:val="left"/>
      <w:pPr>
        <w:tabs>
          <w:tab w:val="num" w:pos="1440"/>
        </w:tabs>
        <w:ind w:left="1440" w:hanging="360"/>
      </w:pPr>
      <w:rPr>
        <w:rFonts w:ascii="Courier New" w:hAnsi="Courier New"/>
      </w:rPr>
    </w:lvl>
    <w:lvl w:ilvl="2" w:tplc="1C3EC690">
      <w:start w:val="1"/>
      <w:numFmt w:val="bullet"/>
      <w:lvlText w:val=""/>
      <w:lvlJc w:val="left"/>
      <w:pPr>
        <w:tabs>
          <w:tab w:val="num" w:pos="2160"/>
        </w:tabs>
        <w:ind w:left="2160" w:hanging="360"/>
      </w:pPr>
      <w:rPr>
        <w:rFonts w:ascii="Wingdings" w:hAnsi="Wingdings"/>
      </w:rPr>
    </w:lvl>
    <w:lvl w:ilvl="3" w:tplc="132CC98C">
      <w:start w:val="1"/>
      <w:numFmt w:val="bullet"/>
      <w:lvlText w:val=""/>
      <w:lvlJc w:val="left"/>
      <w:pPr>
        <w:tabs>
          <w:tab w:val="num" w:pos="2880"/>
        </w:tabs>
        <w:ind w:left="2880" w:hanging="360"/>
      </w:pPr>
      <w:rPr>
        <w:rFonts w:ascii="Symbol" w:hAnsi="Symbol"/>
      </w:rPr>
    </w:lvl>
    <w:lvl w:ilvl="4" w:tplc="7A3AA80E">
      <w:start w:val="1"/>
      <w:numFmt w:val="bullet"/>
      <w:lvlText w:val="o"/>
      <w:lvlJc w:val="left"/>
      <w:pPr>
        <w:tabs>
          <w:tab w:val="num" w:pos="3600"/>
        </w:tabs>
        <w:ind w:left="3600" w:hanging="360"/>
      </w:pPr>
      <w:rPr>
        <w:rFonts w:ascii="Courier New" w:hAnsi="Courier New"/>
      </w:rPr>
    </w:lvl>
    <w:lvl w:ilvl="5" w:tplc="9072D6D4">
      <w:start w:val="1"/>
      <w:numFmt w:val="bullet"/>
      <w:lvlText w:val=""/>
      <w:lvlJc w:val="left"/>
      <w:pPr>
        <w:tabs>
          <w:tab w:val="num" w:pos="4320"/>
        </w:tabs>
        <w:ind w:left="4320" w:hanging="360"/>
      </w:pPr>
      <w:rPr>
        <w:rFonts w:ascii="Wingdings" w:hAnsi="Wingdings"/>
      </w:rPr>
    </w:lvl>
    <w:lvl w:ilvl="6" w:tplc="32A076D6">
      <w:start w:val="1"/>
      <w:numFmt w:val="bullet"/>
      <w:lvlText w:val=""/>
      <w:lvlJc w:val="left"/>
      <w:pPr>
        <w:tabs>
          <w:tab w:val="num" w:pos="5040"/>
        </w:tabs>
        <w:ind w:left="5040" w:hanging="360"/>
      </w:pPr>
      <w:rPr>
        <w:rFonts w:ascii="Symbol" w:hAnsi="Symbol"/>
      </w:rPr>
    </w:lvl>
    <w:lvl w:ilvl="7" w:tplc="943C6DA0">
      <w:start w:val="1"/>
      <w:numFmt w:val="bullet"/>
      <w:lvlText w:val="o"/>
      <w:lvlJc w:val="left"/>
      <w:pPr>
        <w:tabs>
          <w:tab w:val="num" w:pos="5760"/>
        </w:tabs>
        <w:ind w:left="5760" w:hanging="360"/>
      </w:pPr>
      <w:rPr>
        <w:rFonts w:ascii="Courier New" w:hAnsi="Courier New"/>
      </w:rPr>
    </w:lvl>
    <w:lvl w:ilvl="8" w:tplc="2B16786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6"/>
    <w:multiLevelType w:val="hybridMultilevel"/>
    <w:tmpl w:val="00000006"/>
    <w:lvl w:ilvl="0" w:tplc="8A9634F6">
      <w:start w:val="1"/>
      <w:numFmt w:val="bullet"/>
      <w:lvlText w:val=""/>
      <w:lvlJc w:val="left"/>
      <w:pPr>
        <w:ind w:left="720" w:hanging="360"/>
      </w:pPr>
      <w:rPr>
        <w:rFonts w:ascii="Symbol" w:hAnsi="Symbol"/>
      </w:rPr>
    </w:lvl>
    <w:lvl w:ilvl="1" w:tplc="297E21BC">
      <w:start w:val="1"/>
      <w:numFmt w:val="bullet"/>
      <w:lvlText w:val="o"/>
      <w:lvlJc w:val="left"/>
      <w:pPr>
        <w:tabs>
          <w:tab w:val="num" w:pos="1440"/>
        </w:tabs>
        <w:ind w:left="1440" w:hanging="360"/>
      </w:pPr>
      <w:rPr>
        <w:rFonts w:ascii="Courier New" w:hAnsi="Courier New"/>
      </w:rPr>
    </w:lvl>
    <w:lvl w:ilvl="2" w:tplc="A16C12CC">
      <w:start w:val="1"/>
      <w:numFmt w:val="bullet"/>
      <w:lvlText w:val=""/>
      <w:lvlJc w:val="left"/>
      <w:pPr>
        <w:tabs>
          <w:tab w:val="num" w:pos="2160"/>
        </w:tabs>
        <w:ind w:left="2160" w:hanging="360"/>
      </w:pPr>
      <w:rPr>
        <w:rFonts w:ascii="Wingdings" w:hAnsi="Wingdings"/>
      </w:rPr>
    </w:lvl>
    <w:lvl w:ilvl="3" w:tplc="796EEAB0">
      <w:start w:val="1"/>
      <w:numFmt w:val="bullet"/>
      <w:lvlText w:val=""/>
      <w:lvlJc w:val="left"/>
      <w:pPr>
        <w:tabs>
          <w:tab w:val="num" w:pos="2880"/>
        </w:tabs>
        <w:ind w:left="2880" w:hanging="360"/>
      </w:pPr>
      <w:rPr>
        <w:rFonts w:ascii="Symbol" w:hAnsi="Symbol"/>
      </w:rPr>
    </w:lvl>
    <w:lvl w:ilvl="4" w:tplc="1BFE4976">
      <w:start w:val="1"/>
      <w:numFmt w:val="bullet"/>
      <w:lvlText w:val="o"/>
      <w:lvlJc w:val="left"/>
      <w:pPr>
        <w:tabs>
          <w:tab w:val="num" w:pos="3600"/>
        </w:tabs>
        <w:ind w:left="3600" w:hanging="360"/>
      </w:pPr>
      <w:rPr>
        <w:rFonts w:ascii="Courier New" w:hAnsi="Courier New"/>
      </w:rPr>
    </w:lvl>
    <w:lvl w:ilvl="5" w:tplc="CA42DAE4">
      <w:start w:val="1"/>
      <w:numFmt w:val="bullet"/>
      <w:lvlText w:val=""/>
      <w:lvlJc w:val="left"/>
      <w:pPr>
        <w:tabs>
          <w:tab w:val="num" w:pos="4320"/>
        </w:tabs>
        <w:ind w:left="4320" w:hanging="360"/>
      </w:pPr>
      <w:rPr>
        <w:rFonts w:ascii="Wingdings" w:hAnsi="Wingdings"/>
      </w:rPr>
    </w:lvl>
    <w:lvl w:ilvl="6" w:tplc="EFF413CC">
      <w:start w:val="1"/>
      <w:numFmt w:val="bullet"/>
      <w:lvlText w:val=""/>
      <w:lvlJc w:val="left"/>
      <w:pPr>
        <w:tabs>
          <w:tab w:val="num" w:pos="5040"/>
        </w:tabs>
        <w:ind w:left="5040" w:hanging="360"/>
      </w:pPr>
      <w:rPr>
        <w:rFonts w:ascii="Symbol" w:hAnsi="Symbol"/>
      </w:rPr>
    </w:lvl>
    <w:lvl w:ilvl="7" w:tplc="EDCC52C6">
      <w:start w:val="1"/>
      <w:numFmt w:val="bullet"/>
      <w:lvlText w:val="o"/>
      <w:lvlJc w:val="left"/>
      <w:pPr>
        <w:tabs>
          <w:tab w:val="num" w:pos="5760"/>
        </w:tabs>
        <w:ind w:left="5760" w:hanging="360"/>
      </w:pPr>
      <w:rPr>
        <w:rFonts w:ascii="Courier New" w:hAnsi="Courier New"/>
      </w:rPr>
    </w:lvl>
    <w:lvl w:ilvl="8" w:tplc="012AF1F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7"/>
    <w:multiLevelType w:val="hybridMultilevel"/>
    <w:tmpl w:val="00000007"/>
    <w:lvl w:ilvl="0" w:tplc="20C8F12E">
      <w:start w:val="1"/>
      <w:numFmt w:val="bullet"/>
      <w:lvlText w:val=""/>
      <w:lvlJc w:val="left"/>
      <w:pPr>
        <w:ind w:left="720" w:hanging="360"/>
      </w:pPr>
      <w:rPr>
        <w:rFonts w:ascii="Symbol" w:hAnsi="Symbol"/>
      </w:rPr>
    </w:lvl>
    <w:lvl w:ilvl="1" w:tplc="F2427386">
      <w:start w:val="1"/>
      <w:numFmt w:val="bullet"/>
      <w:lvlText w:val="o"/>
      <w:lvlJc w:val="left"/>
      <w:pPr>
        <w:tabs>
          <w:tab w:val="num" w:pos="1440"/>
        </w:tabs>
        <w:ind w:left="1440" w:hanging="360"/>
      </w:pPr>
      <w:rPr>
        <w:rFonts w:ascii="Courier New" w:hAnsi="Courier New"/>
      </w:rPr>
    </w:lvl>
    <w:lvl w:ilvl="2" w:tplc="5C4E8180">
      <w:start w:val="1"/>
      <w:numFmt w:val="bullet"/>
      <w:lvlText w:val=""/>
      <w:lvlJc w:val="left"/>
      <w:pPr>
        <w:tabs>
          <w:tab w:val="num" w:pos="2160"/>
        </w:tabs>
        <w:ind w:left="2160" w:hanging="360"/>
      </w:pPr>
      <w:rPr>
        <w:rFonts w:ascii="Wingdings" w:hAnsi="Wingdings"/>
      </w:rPr>
    </w:lvl>
    <w:lvl w:ilvl="3" w:tplc="7DCEC9B4">
      <w:start w:val="1"/>
      <w:numFmt w:val="bullet"/>
      <w:lvlText w:val=""/>
      <w:lvlJc w:val="left"/>
      <w:pPr>
        <w:tabs>
          <w:tab w:val="num" w:pos="2880"/>
        </w:tabs>
        <w:ind w:left="2880" w:hanging="360"/>
      </w:pPr>
      <w:rPr>
        <w:rFonts w:ascii="Symbol" w:hAnsi="Symbol"/>
      </w:rPr>
    </w:lvl>
    <w:lvl w:ilvl="4" w:tplc="B2305B02">
      <w:start w:val="1"/>
      <w:numFmt w:val="bullet"/>
      <w:lvlText w:val="o"/>
      <w:lvlJc w:val="left"/>
      <w:pPr>
        <w:tabs>
          <w:tab w:val="num" w:pos="3600"/>
        </w:tabs>
        <w:ind w:left="3600" w:hanging="360"/>
      </w:pPr>
      <w:rPr>
        <w:rFonts w:ascii="Courier New" w:hAnsi="Courier New"/>
      </w:rPr>
    </w:lvl>
    <w:lvl w:ilvl="5" w:tplc="B2283E92">
      <w:start w:val="1"/>
      <w:numFmt w:val="bullet"/>
      <w:lvlText w:val=""/>
      <w:lvlJc w:val="left"/>
      <w:pPr>
        <w:tabs>
          <w:tab w:val="num" w:pos="4320"/>
        </w:tabs>
        <w:ind w:left="4320" w:hanging="360"/>
      </w:pPr>
      <w:rPr>
        <w:rFonts w:ascii="Wingdings" w:hAnsi="Wingdings"/>
      </w:rPr>
    </w:lvl>
    <w:lvl w:ilvl="6" w:tplc="EC9EEA7A">
      <w:start w:val="1"/>
      <w:numFmt w:val="bullet"/>
      <w:lvlText w:val=""/>
      <w:lvlJc w:val="left"/>
      <w:pPr>
        <w:tabs>
          <w:tab w:val="num" w:pos="5040"/>
        </w:tabs>
        <w:ind w:left="5040" w:hanging="360"/>
      </w:pPr>
      <w:rPr>
        <w:rFonts w:ascii="Symbol" w:hAnsi="Symbol"/>
      </w:rPr>
    </w:lvl>
    <w:lvl w:ilvl="7" w:tplc="1054A622">
      <w:start w:val="1"/>
      <w:numFmt w:val="bullet"/>
      <w:lvlText w:val="o"/>
      <w:lvlJc w:val="left"/>
      <w:pPr>
        <w:tabs>
          <w:tab w:val="num" w:pos="5760"/>
        </w:tabs>
        <w:ind w:left="5760" w:hanging="360"/>
      </w:pPr>
      <w:rPr>
        <w:rFonts w:ascii="Courier New" w:hAnsi="Courier New"/>
      </w:rPr>
    </w:lvl>
    <w:lvl w:ilvl="8" w:tplc="148A33AE">
      <w:start w:val="1"/>
      <w:numFmt w:val="bullet"/>
      <w:lvlText w:val=""/>
      <w:lvlJc w:val="left"/>
      <w:pPr>
        <w:tabs>
          <w:tab w:val="num" w:pos="6480"/>
        </w:tabs>
        <w:ind w:left="6480" w:hanging="360"/>
      </w:pPr>
      <w:rPr>
        <w:rFonts w:ascii="Wingdings" w:hAnsi="Wingdings"/>
      </w:rPr>
    </w:lvl>
  </w:abstractNum>
  <w:abstractNum w:abstractNumId="8" w15:restartNumberingAfterBreak="0">
    <w:nsid w:val="72C11A75"/>
    <w:multiLevelType w:val="hybridMultilevel"/>
    <w:tmpl w:val="3FA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8389080">
    <w:abstractNumId w:val="1"/>
  </w:num>
  <w:num w:numId="2" w16cid:durableId="1166094695">
    <w:abstractNumId w:val="2"/>
  </w:num>
  <w:num w:numId="3" w16cid:durableId="1061634297">
    <w:abstractNumId w:val="3"/>
  </w:num>
  <w:num w:numId="4" w16cid:durableId="2089188314">
    <w:abstractNumId w:val="4"/>
  </w:num>
  <w:num w:numId="5" w16cid:durableId="1426800798">
    <w:abstractNumId w:val="5"/>
  </w:num>
  <w:num w:numId="6" w16cid:durableId="1242062422">
    <w:abstractNumId w:val="6"/>
  </w:num>
  <w:num w:numId="7" w16cid:durableId="13042644">
    <w:abstractNumId w:val="7"/>
  </w:num>
  <w:num w:numId="8" w16cid:durableId="426924834">
    <w:abstractNumId w:val="8"/>
  </w:num>
  <w:num w:numId="9" w16cid:durableId="265961216">
    <w:abstractNumId w:val="0"/>
    <w:lvlOverride w:ilvl="0">
      <w:lvl w:ilvl="0">
        <w:start w:val="1"/>
        <w:numFmt w:val="bullet"/>
        <w:lvlText w:val=""/>
        <w:legacy w:legacy="1" w:legacySpace="0" w:legacyIndent="360"/>
        <w:lvlJc w:val="left"/>
        <w:rPr>
          <w:rFonts w:ascii="Wingdings" w:hAnsi="Wingding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104"/>
    <w:rsid w:val="000307F6"/>
    <w:rsid w:val="000537B9"/>
    <w:rsid w:val="00054434"/>
    <w:rsid w:val="0007079D"/>
    <w:rsid w:val="000757F0"/>
    <w:rsid w:val="00122104"/>
    <w:rsid w:val="001E0532"/>
    <w:rsid w:val="002669E9"/>
    <w:rsid w:val="0027292C"/>
    <w:rsid w:val="00273BDC"/>
    <w:rsid w:val="002C1FC7"/>
    <w:rsid w:val="002D5287"/>
    <w:rsid w:val="00391496"/>
    <w:rsid w:val="003F18F2"/>
    <w:rsid w:val="00405A97"/>
    <w:rsid w:val="00420619"/>
    <w:rsid w:val="00434922"/>
    <w:rsid w:val="004E2CBF"/>
    <w:rsid w:val="00511163"/>
    <w:rsid w:val="00530F48"/>
    <w:rsid w:val="005A3A13"/>
    <w:rsid w:val="005B7DC6"/>
    <w:rsid w:val="00655E30"/>
    <w:rsid w:val="006A3EDC"/>
    <w:rsid w:val="00705A11"/>
    <w:rsid w:val="00712F63"/>
    <w:rsid w:val="007765E9"/>
    <w:rsid w:val="00781363"/>
    <w:rsid w:val="007A01DB"/>
    <w:rsid w:val="008E4BBF"/>
    <w:rsid w:val="00954535"/>
    <w:rsid w:val="009A6DA5"/>
    <w:rsid w:val="009D2573"/>
    <w:rsid w:val="009E1BE8"/>
    <w:rsid w:val="00A02C6B"/>
    <w:rsid w:val="00A12691"/>
    <w:rsid w:val="00A2616E"/>
    <w:rsid w:val="00A40F8B"/>
    <w:rsid w:val="00A50253"/>
    <w:rsid w:val="00A66B06"/>
    <w:rsid w:val="00B25C1C"/>
    <w:rsid w:val="00B30A8D"/>
    <w:rsid w:val="00B33DF8"/>
    <w:rsid w:val="00B55666"/>
    <w:rsid w:val="00BC7096"/>
    <w:rsid w:val="00BE126F"/>
    <w:rsid w:val="00C60556"/>
    <w:rsid w:val="00D06811"/>
    <w:rsid w:val="00DC313C"/>
    <w:rsid w:val="00E226C8"/>
    <w:rsid w:val="00E57B95"/>
    <w:rsid w:val="00EA424D"/>
    <w:rsid w:val="00F03DB7"/>
    <w:rsid w:val="00F1731B"/>
    <w:rsid w:val="00F418DF"/>
    <w:rsid w:val="00F94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BDB2F"/>
  <w15:docId w15:val="{693F24A4-7C35-C14A-B481-73E375B3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thinbottomborder">
    <w:name w:val="div_document_thinbottomborder"/>
    <w:basedOn w:val="Normal"/>
    <w:pPr>
      <w:pBdr>
        <w:bottom w:val="single" w:sz="8"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
    <w:name w:val="div"/>
    <w:basedOn w:val="Normal"/>
  </w:style>
  <w:style w:type="paragraph" w:customStyle="1" w:styleId="divdocumentdivSECTIONCNTC">
    <w:name w:val="div_document_div_SECTION_CNTC"/>
    <w:basedOn w:val="Normal"/>
  </w:style>
  <w:style w:type="paragraph" w:customStyle="1" w:styleId="divaddress">
    <w:name w:val="div_address"/>
    <w:basedOn w:val="div"/>
    <w:pPr>
      <w:jc w:val="center"/>
    </w:pPr>
    <w:rPr>
      <w:sz w:val="20"/>
      <w:szCs w:val="20"/>
    </w:rPr>
  </w:style>
  <w:style w:type="character" w:customStyle="1" w:styleId="divaddressli">
    <w:name w:val="div_address_li"/>
    <w:basedOn w:val="DefaultParagraphFont"/>
  </w:style>
  <w:style w:type="paragraph" w:customStyle="1" w:styleId="divdocumentsection">
    <w:name w:val="div_document_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144181"/>
      <w:sz w:val="24"/>
      <w:szCs w:val="24"/>
    </w:rPr>
  </w:style>
  <w:style w:type="paragraph" w:customStyle="1" w:styleId="divdocumentsinglecolumn">
    <w:name w:val="div_document_singlecolumn"/>
    <w:basedOn w:val="Normal"/>
  </w:style>
  <w:style w:type="paragraph" w:customStyle="1" w:styleId="p">
    <w:name w:val="p"/>
    <w:basedOn w:val="Normal"/>
  </w:style>
  <w:style w:type="character" w:customStyle="1" w:styleId="font">
    <w:name w:val="font"/>
    <w:basedOn w:val="DefaultParagraphFont"/>
    <w:rPr>
      <w:sz w:val="24"/>
      <w:szCs w:val="24"/>
      <w:bdr w:val="none" w:sz="0" w:space="0" w:color="auto"/>
      <w:vertAlign w:val="baseline"/>
    </w:rPr>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txtLeft">
    <w:name w:val="span_txtLeft"/>
    <w:basedOn w:val="span"/>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sz w:val="24"/>
      <w:szCs w:val="24"/>
      <w:bdr w:val="none" w:sz="0" w:space="0" w:color="auto"/>
      <w:vertAlign w:val="baseline"/>
    </w:rPr>
  </w:style>
  <w:style w:type="character" w:customStyle="1" w:styleId="spanprogramline">
    <w:name w:val="span_programline"/>
    <w:basedOn w:val="span"/>
    <w:rPr>
      <w:b w:val="0"/>
      <w:bCs w:val="0"/>
      <w:caps/>
      <w:sz w:val="24"/>
      <w:szCs w:val="24"/>
      <w:bdr w:val="none" w:sz="0" w:space="0" w:color="auto"/>
      <w:vertAlign w:val="baseline"/>
    </w:rPr>
  </w:style>
  <w:style w:type="character" w:customStyle="1" w:styleId="spancompanynameeduc">
    <w:name w:val="span_companyname_educ"/>
    <w:basedOn w:val="span"/>
    <w:rPr>
      <w:b/>
      <w:bCs/>
      <w:caps w:val="0"/>
      <w:sz w:val="24"/>
      <w:szCs w:val="24"/>
      <w:bdr w:val="none" w:sz="0" w:space="0" w:color="auto"/>
      <w:vertAlign w:val="baseline"/>
    </w:rPr>
  </w:style>
  <w:style w:type="paragraph" w:styleId="Header">
    <w:name w:val="header"/>
    <w:basedOn w:val="Normal"/>
    <w:link w:val="HeaderChar"/>
    <w:uiPriority w:val="99"/>
    <w:unhideWhenUsed/>
    <w:rsid w:val="00EA424D"/>
    <w:pPr>
      <w:tabs>
        <w:tab w:val="center" w:pos="4680"/>
        <w:tab w:val="right" w:pos="9360"/>
      </w:tabs>
      <w:spacing w:line="240" w:lineRule="auto"/>
    </w:pPr>
  </w:style>
  <w:style w:type="character" w:customStyle="1" w:styleId="HeaderChar">
    <w:name w:val="Header Char"/>
    <w:basedOn w:val="DefaultParagraphFont"/>
    <w:link w:val="Header"/>
    <w:uiPriority w:val="99"/>
    <w:rsid w:val="00EA424D"/>
    <w:rPr>
      <w:sz w:val="24"/>
      <w:szCs w:val="24"/>
    </w:rPr>
  </w:style>
  <w:style w:type="paragraph" w:styleId="Footer">
    <w:name w:val="footer"/>
    <w:basedOn w:val="Normal"/>
    <w:link w:val="FooterChar"/>
    <w:uiPriority w:val="99"/>
    <w:unhideWhenUsed/>
    <w:rsid w:val="00EA424D"/>
    <w:pPr>
      <w:tabs>
        <w:tab w:val="center" w:pos="4680"/>
        <w:tab w:val="right" w:pos="9360"/>
      </w:tabs>
      <w:spacing w:line="240" w:lineRule="auto"/>
    </w:pPr>
  </w:style>
  <w:style w:type="character" w:customStyle="1" w:styleId="FooterChar">
    <w:name w:val="Footer Char"/>
    <w:basedOn w:val="DefaultParagraphFont"/>
    <w:link w:val="Footer"/>
    <w:uiPriority w:val="99"/>
    <w:rsid w:val="00EA424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Debopriya Banerjee</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Debopriya Banerjee</dc:title>
  <dc:creator>Debopriya Banerjee</dc:creator>
  <cp:lastModifiedBy>Debopriya Banerjee</cp:lastModifiedBy>
  <cp:revision>12</cp:revision>
  <dcterms:created xsi:type="dcterms:W3CDTF">2020-10-30T19:00:00Z</dcterms:created>
  <dcterms:modified xsi:type="dcterms:W3CDTF">2025-03-28T14:18:00Z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+FEAAB+LCAAAAAAABAAUm8VyrFAURT+IAW5D3K1xZri7BPj6x5tkkKqkm3vP2XutVIeneY4RRRzjKEbAWYTlWRzCWQFjKZqlCOYCBHtJ4ShA5Q2jpiAPWjCBcnj91QgK7o7ZNxpAgzS5/Exr0FR3RU2yEN8nBER+6H6siup83062IPwNtUGkUT/wETou62nb+MjEsedTBs+cIahncKRv2AgQ6TGuKcvpWk3+OAFpD5uqAk33z6d5y9S2CAXsUrk</vt:lpwstr>
  </property>
  <property fmtid="{D5CDD505-2E9C-101B-9397-08002B2CF9AE}" pid="3" name="x1ye=1">
    <vt:lpwstr>g+N7I79d7HWAqTTiwy7AI/kaVdatRCJPR+3sme68t/kDhMLkMrx9TRWaEAfNtZ49LVXFIDD8t0yKSH3e25OaehUEXQJrTg9os9F4WPniWDflCPzg9tIafEhvaog4HRrGfsfbF79jiDLfyxv630e2lXqkPEbwmcUq8utUvkTTv0rE/0rHlmuARLBTT1utAFAqcLGhu7cEdxCFJxVAWBxUCIC4wtDXDUvfD6C0afQH0W6dD3TQpf1VKUNrFGXNXxe</vt:lpwstr>
  </property>
  <property fmtid="{D5CDD505-2E9C-101B-9397-08002B2CF9AE}" pid="4" name="x1ye=10">
    <vt:lpwstr>rWxmGuZULfmQ+kHqZq9MSdgp/sh5lDfhn6ejL6/eD0fR1HHaXcH+ntGLYRVd3bdLkexTGp7HH4IeOqpl+X/qHtWK48WuXKdb1Nr4h2VCBWvxcVWVr1BZsV7uNus47TRRKiRb3yfFFC0x/gnfGTNzgogEq5qCNRCIQX2NPf4K/FMi6/iX1l7pcA3e1uHPPtzbCJs2C3dFrfZescRpdc5nRuScKWXWVOCk0qV1R+r3l12eKIuMb+hTyNXoeJdcYl2</vt:lpwstr>
  </property>
  <property fmtid="{D5CDD505-2E9C-101B-9397-08002B2CF9AE}" pid="5" name="x1ye=11">
    <vt:lpwstr>9n2ISVZjPFyixbujj8ZFEoWTGzK/AhBw4xF726r7No0pSAa6wfY2Yg8zBFfSR+El+BnXXOVtN5rgm+Lh/yDHitU10VNm7bHmE2zp3fJik8+kt2/99rZtFN30qkwDKghRpsM60g3Dj7v3/Qj6x00VEWTCA8Eehl3fnGVXHCIN7BxzcnXWdVMp6dBdEnO3libqlijchunGU3sNYzwpqxtB4+TptuDFOPCU5P9eJlax3x0XULIOwUUauZfQd/ACcyz</vt:lpwstr>
  </property>
  <property fmtid="{D5CDD505-2E9C-101B-9397-08002B2CF9AE}" pid="6" name="x1ye=12">
    <vt:lpwstr>sY9PfhQLPo1auruGcQzRdAxWKKDEhChGpyzKadwXzGXhn6RiRzaajpC42nyufziILRqApn7sZ7Qmd13zesjyswT9OmHQJyctRpoHgun0Sx9SGjsIWx9B/AO23eAwayCO+YAdL5Vl4QCh6G+VVIuNfcpHqZnwmsi7IJm5uiSmR8gB7MBUv3Be+2qZJaj+QNc57z/DnovTi3ZtwzSdIJu/7i2dZOqOE7a/pN0k7sxzFgrP6vbfupyLwlHC9GYr4Pp</vt:lpwstr>
  </property>
  <property fmtid="{D5CDD505-2E9C-101B-9397-08002B2CF9AE}" pid="7" name="x1ye=13">
    <vt:lpwstr>DFf+OYzCjIq3VUFfBDZ1sKxdyu+ZX9Yb3x5rRpEl4qydiH1c+PIKnT4iGfGSzVmvUy/mpvEzSMeI7WPrShbVlyeWPl4qiydI3GTYc4LJErdHy2eyRI8NaIHppvyvgxQBBykDQ7/GliugflhIMUPpJa5Tz3xjZXml4CxbS1M0Vd3pjPzqTeHJRc95mGllNEx42NS09R8Ucnz+R/MTgQXUq4YfxTfUsn38tjplGF7r136WR/u+K49kEAopPzIShEd</vt:lpwstr>
  </property>
  <property fmtid="{D5CDD505-2E9C-101B-9397-08002B2CF9AE}" pid="8" name="x1ye=14">
    <vt:lpwstr>r6gDvcuz2WK4MQDtWmkEq/aeWNkSLRjG4JbsDNK4WrOBCUiFGSXBywDpZ5bhGWMYGGJMEnkpDNGErjiuxjEDEudMYWu0gaQGBsoEWHotzmYKfkIgJpCA2yT9ByIAMvp5RL/YheM7ViurwTTxOSwoPf13lHucCdq78b8H87mXwXSAlli7kypj6p0/Ahb4rafhdb/yc+4So9NsE6/RaTatUFKsNsyG6apccAfOJpIdy9C4HTE7tmKYMKR0Q/A1goZ</vt:lpwstr>
  </property>
  <property fmtid="{D5CDD505-2E9C-101B-9397-08002B2CF9AE}" pid="9" name="x1ye=15">
    <vt:lpwstr>/RgYN+ixq3Cx1LakwCrCpL6jSUWa9mDSgJg03pBDrrddBf97aTwp9VC6RaYH9QMruM+Bs3ISasqh35X/bpnGpdUAiA2WDDnZyx2WE5Y9TZwRDOxmlxWlp84Ay2r5f2N4qTqxzQu2ul8xJGM3Ae2e8v/pa9+qn+cOqAYrU/pTFlZR2kBMkpNwFb5xGBkOQyXNas7y2DW1hNpHMB3R9F/lXgxUNvcYDXjN1OqyILwE5hOVcFRe4xUFyJeyk27RFL8</vt:lpwstr>
  </property>
  <property fmtid="{D5CDD505-2E9C-101B-9397-08002B2CF9AE}" pid="10" name="x1ye=16">
    <vt:lpwstr>CJSs7lH3eFUqJ5dbyPeirgFhwmKx2NToSD0gIOF8edIcySRtueCjvYFta9pBxXDonvZF54uJwnfJaubsRxrEmdz0cAL08xOFKClYfiygAkOH2PLyMxbZI71U+rV/Cdd6V8bHaOQsNp0icH8Jx0IltnNmeaUSiVragQhNCTmfYuFWjRgLPh8yzsd9LUYhpzaGifVhl8+TWN+DGf3rjLO3+lGnCQMI954UfhJ2/QVhHp2nH7X+CnXfeR85BWep7fn</vt:lpwstr>
  </property>
  <property fmtid="{D5CDD505-2E9C-101B-9397-08002B2CF9AE}" pid="11" name="x1ye=17">
    <vt:lpwstr>Ix9Ub1JqaHRICRZDer/n7xT351OHT3X47rzLmjX+8V63oDwDq7OP0OA4A/IRqh6Axum7Hn6Uoh418qSJf2xBj61j/TX+6hM7z4oDlrm4ESbZgyKSShBlOY4NidXZI1D7VEK9J4D0fktCJdRRKeRrYZkr0UNbTs4icPy2lLhf+tK5/f/iMDpO0Hb7DUUbqI5kcitAMJY2uxKk71VamxsnP6wRX56/hJkceyg2dOGJWX7Oi2qdh00LDBS3GN/eUAy</vt:lpwstr>
  </property>
  <property fmtid="{D5CDD505-2E9C-101B-9397-08002B2CF9AE}" pid="12" name="x1ye=18">
    <vt:lpwstr>UE3/qrXlooPZqWcJ24ha2p6oq4ss1SA9N8WcLTOuSC9X9AN4tHLxVesCiLYQ3x4azfYbw8zBKe7Ub2voCc+ZsPCSSk1Ex6gSYX84R+aPS+SANc9RBeyDODOwyjf5RkwbvSTO1T+5GFMY258+LJu+z5PLkc3MYJNNE+dCDllVJdOsej10q7W8LEuRuORLmJQX8meptFpYhIq9+4h96wdiZT/Q6ZTR8lJs1EylWWdnKkCiFChMX1HzDsiPDHyn9/T</vt:lpwstr>
  </property>
  <property fmtid="{D5CDD505-2E9C-101B-9397-08002B2CF9AE}" pid="13" name="x1ye=19">
    <vt:lpwstr>jJfXOS6xDnspVSm/iKgk70FOll+0XQwLkOv6EHgMRiMYwAXdJaIhp2RQ/BlT7Jn1tFbWGGiodMrWLKy8Z/DTn2/6gZNqvdjdhfaOCVC4LOZ0LR5/jFxyBc+ZXxrriaEwY72xMe/iMo762oXH69VL56hDaCE3NOnhm6t0nALKacIb42LbmQ0ku9Oy/djbv7alX7CQRdVUyTl0Chb751PTXKLQP3Qs6lxtI4c0+0T/uz/2NV9mWAGz2ba4XgcG5Fd</vt:lpwstr>
  </property>
  <property fmtid="{D5CDD505-2E9C-101B-9397-08002B2CF9AE}" pid="14" name="x1ye=2">
    <vt:lpwstr>SsGwX194xGTbbF6jVcxBBPK8VdqM6nwjX7k/fW18pEHv2xcjikHXtXFg7HhsTIdrx4e9tI/jBEhQkJRv4ucsF3UwgJA5G5YbQqCyS+jDJDUKDQdl5Q9QVt3wPVTYJg5DXfx6SsryETd0WtRRkMMC76dacXF4Jr3TcmRoPCe/YYf6PuD2vnK+Et0otXRHGWA9g9VWupVVck7CBvkwIVxghoHtbPh8JQUyxEdQnHBRbJjOQCpt3iLwA8lX9YuMh5v</vt:lpwstr>
  </property>
  <property fmtid="{D5CDD505-2E9C-101B-9397-08002B2CF9AE}" pid="15" name="x1ye=20">
    <vt:lpwstr>DtERCS/xhhekg9YVjVr2mdAsPMwJ+zjrnwNivKXr7fdZlXIdyJ9swnJEBWoVhcDTx6PCOS/sKnQjkUTthCGPz/KqePPSW97Q7aQ/FdnqpQ88r8ffhtWh54gBoiq5MB68DCOo+SrCj2I83w/OPAl38KaA9DjCJ+gVEu5EkKhNtl+u1kxvvnkINWTdIeSAlgF5JzDzD07RLJyRRG14sYnaIkJEr/fGmJgpUbjScATMK/ZGRJhDwNK/mnX0Yf1bES5</vt:lpwstr>
  </property>
  <property fmtid="{D5CDD505-2E9C-101B-9397-08002B2CF9AE}" pid="16" name="x1ye=21">
    <vt:lpwstr>Dc2EYFk0rUOWPKppCchpCOqUnPemJQTLpO5KJAxqNzjW5pYSWtj8dppsLWzG7KeuqO+dG1uV0dW4pVef+i5slsH67ayG3dFn4Rj4emCgRFgE6767YIR4hQMizIeKDgqhZJhfN71AUj/NfPVP+2MKeZXrt0oRDnWt5OVgSxrtISrauHAe/FZxPVcPQBQ4DFGh4BCu9yH5wUyIsfSE0syjsKGq3NCWUhgL1nhv7nEAjjvWSK+6uyWZE0M1gSG1gZI</vt:lpwstr>
  </property>
  <property fmtid="{D5CDD505-2E9C-101B-9397-08002B2CF9AE}" pid="17" name="x1ye=22">
    <vt:lpwstr>95144NVHT3U/wXSCV+O7gGPZuvsOicXDhxX9fwjsHeRos6H/mR/82/sz9j7H2MVbAgQcleO/Tfg3EO/zOq1dVAL9R6lcoMcQDvZWfF0+E2RmmlyyG68rd2qwe9P64lzUugpFS+Ek0crB+svq1Nm6zcSbwdoJeP4kEPvXpj5bo0ujY9t6yEJUK8evlE9fQhEUXm/SWspHMs8vbm5HlqG6130Fn+G7hbWcWlCHyumUZ7bWd3obiBwvX7d5EJKv7IV</vt:lpwstr>
  </property>
  <property fmtid="{D5CDD505-2E9C-101B-9397-08002B2CF9AE}" pid="18" name="x1ye=23">
    <vt:lpwstr>dd+el3KyM/4En3oempl3/ysvd2vNq/4hYyPbsIdQEvhloBxubgEKUtelbBkDMi6P1ZKAHRUN4W+KPrf322APC2zXfGjDY6DWvUM6uQaKl7OiPaD2BdKpqgHyB2VJK7vvc9oMtkoiNog/IRSYdbZK9G8K4uB/1jeN1O85kQNBYcZFZfxgiwXO8Yt+3taVMZ+d39kHSRdL7Zc9Tk4CGBPK286ksfw/hfoP6XqO1kLSH0vDIyxI5zBKXSB5jM2ISc7</vt:lpwstr>
  </property>
  <property fmtid="{D5CDD505-2E9C-101B-9397-08002B2CF9AE}" pid="19" name="x1ye=24">
    <vt:lpwstr>SuByI7PXxeAA7ngTaTXaj+34CzSJ44KvyLYwR0mBbwrgUt3lD/irBPWrxzS+Sp0ueMD1vxiegLyPfOmPNxxtBDA4iCoz+K3L0rg8+HUAfUNh7lBbuQTUhL5KKO8RfP2qCvPweKw5vu9NQMVVOU72tXOVvoSevn8C1bvPj0S0MIrxhqqpx8hW9rANEWOcDeq/Td8e8GXuEPwbfyn2kFzO1JhAEHxroTBPujQ8pU122Pt1p2fxdF6oCPZHMrmeP3u</vt:lpwstr>
  </property>
  <property fmtid="{D5CDD505-2E9C-101B-9397-08002B2CF9AE}" pid="20" name="x1ye=25">
    <vt:lpwstr>xrblAlsr9VTJvgZXUjCgk4cTmzWj5GsJ+MwFqtoJMH3EdQYvhj9HSnuwCVuNarB76okz2FE5MD5ZmtbEvLHnaDWyKfHBMZrEt7BkpcFKdWMleiCymamsxNgOFdIqsh6KcaU0jDWenAMtd0z5qTrJ2wAtKdc9Qga+0N1pW7+hHmv23fJWPWIv/YgyeZjWwD23N5rAcFtv+9xd2kujLdLGDSIcGjr5vNjuHbvaFTyn/7SHzd5bJz7Aij+Ol+egXuy</vt:lpwstr>
  </property>
  <property fmtid="{D5CDD505-2E9C-101B-9397-08002B2CF9AE}" pid="21" name="x1ye=26">
    <vt:lpwstr>z93ggX2nGwa+aJv8ln+Dv3/9AQ1cIfKmT8/Af/dcfnd9mf+cpqjIsdNawqVpau9UDtpNHB47mwF+bSNxZq2m3VGmV0MDtn51BMLBXF84teobp03KJQGnVT04axv/Vx4wloyM25qMqRv4zlhK3yu05fF/IHXsUQAA8akdN2evsi4/F9KO+C97TnvMwojkSqPmIpw0+Ajfqf+PNbv8vXolVTV0Ro8BZ+3ciZSSVk0in+2vvVOPUukBq/zAanmlN1G</vt:lpwstr>
  </property>
  <property fmtid="{D5CDD505-2E9C-101B-9397-08002B2CF9AE}" pid="22" name="x1ye=27">
    <vt:lpwstr>TjB29t8dHuhdd7zaKrJER4Dbf0NKLUkpM9tAYqbClBtc6ag/BSVKm/c7nyf/6LwsjuVTJax4qIQ1i2EVCBoXHVPgamy+tVgkmv7mEHXCenmLGsgQO2OrEW/imqUH9HylEcU0yjCXP/8eNjym7iy+oklZLmw0L0BHEaEzzQ4fCD4u8vhLNp+jYXn8yfP2GdHh8yQmcl4yUZHIBOPt+GX67MHG4SUiibCLFmAEi0QaJ35Di2qd4YbaoAdHMnri58X</vt:lpwstr>
  </property>
  <property fmtid="{D5CDD505-2E9C-101B-9397-08002B2CF9AE}" pid="23" name="x1ye=28">
    <vt:lpwstr>jVQNHhpL1+U/TXPMwVGHU5Tp0FJOB61qpSfMqTo2dwUoWL6DnPmF3jejm+VSS4M6Xyi4AnTHr8R4ViG1aM/HkJfnJzmYkgD8+vwZeBfTddR0ec0jXOlXa4gPRN2IUMNuhKHr55A3UkKAIefddKZyVI9HHT/El/Y1T1xvcy33YB9txV6F+DNzLe8FrJPQDd/iyIU021TTWt1M35VyzGmwXfktvJmT+8sIkqNH/Z8yJQhEaznzRFplyLYdwB/7jfj</vt:lpwstr>
  </property>
  <property fmtid="{D5CDD505-2E9C-101B-9397-08002B2CF9AE}" pid="24" name="x1ye=29">
    <vt:lpwstr>CWM+gG2Flj3V+U7MCAfxMrWGTrhJsEk7GLLGz80Ac7tz7bD8rxk5Kpw1QLfc7v13Prvuxyp9fnv49hVfWZWP1aHTEytQQ7uRMizy0f4au8U/AhC2vhEzYIMrdGnMU3GX66Z2JEe41D6zlQZnZH0EVWGyipD3Rf6fxCjDRoXVqy3PWaTJ1f4ZIr4GObP3sBOvfoSEshQgAWj65DxnFXKN8DlVHNHmXN8kg3E0mqmE4+GnUB8zK1ELDN4ui0MhuIt</vt:lpwstr>
  </property>
  <property fmtid="{D5CDD505-2E9C-101B-9397-08002B2CF9AE}" pid="25" name="x1ye=3">
    <vt:lpwstr>BgWmoCsbTovCbgZsR0GxB7ajAGt3aruHwb1RyU4yXrVRJIkaosXLT8sSmosSy4eotGH6eMs4t7wI9zB5G1njAv69Gasa4RLYAVaSU3DRlu0bc2jm0dfa8GyLJQ5hVIzwArOxd0DW2M0O0jlN4cZN6ITdhxbBAK4949KOqGE+TmIay/Ppra/CuPRu8hg5wzyG5Vo/nwIcwjTNJVvdfK6l/5OYHUHNUoi9/f+iAhpISeSS72F0ILsfXFqyrpUitWk</vt:lpwstr>
  </property>
  <property fmtid="{D5CDD505-2E9C-101B-9397-08002B2CF9AE}" pid="26" name="x1ye=30">
    <vt:lpwstr>6GVtw19heUcudJ721/aU6d/aIM7orelPIyOJdUMAwRf7iBxWkiSi7y2fRhNlkJf+Mm3Wd0qUCW5jWU2i5G3BgxWPAfNXQ+dBza9RUvHzEPgEUJ4GInQtTQZ3tzx+elWTvW7kybT8csduNmln4tAf0JxBim+l0xmvyQa7SMNL42YmJAOtIatMUXQWgsbOMiyxedj6q/FhvDf0jdmBzL4+xTqxmqdPPUMjAkiy6FEzuxv2JvyC/0DHeUb1OubnBwA</vt:lpwstr>
  </property>
  <property fmtid="{D5CDD505-2E9C-101B-9397-08002B2CF9AE}" pid="27" name="x1ye=31">
    <vt:lpwstr>VOrnfJf+RaDldFElj1oHVfhd1e36Zp6fMg5xzCXVSJg9xBKzGpEVxt4or86SjEqHDB1pT2S6iYmLgvzUW0K9jRtptaQq7iyC9xt8uOj4cSnF9FCgPbIOx60LtsgmoKcc5vlMxH6OjAHXgLGemoJOTcfq89qxXtSxnb3HZeIz/lxfkkXJA9L5Kcl4KNTv1wVUjGbO7MKmC2H/CC0h6KVRY/3OxmJZG3Fz35wegYZDODGeG6/wPzVfv3898cfD/kx</vt:lpwstr>
  </property>
  <property fmtid="{D5CDD505-2E9C-101B-9397-08002B2CF9AE}" pid="28" name="x1ye=32">
    <vt:lpwstr>w/teULgjeWcukGeVpPEDzox3DPLXbUhU7qHbcJCBYXyNLAq0B6OZoa5ykLERQwK0pXCH5MNhnHBvtqqJwN6qJn+8G3TDVNZrpb51ChPZa0F6v0NPFhW+m8xDN/GJVMg45gmXm/z+ZgiLcz+IEFC7dmMBEjmD0IdOM037tLzcV61nbduQgIJlXDYEX7lJafbPYGVm6taeYeoYAp2ix/v+o9xcehDoDzxah8X/Gp7vya20nhgPNOB5RNs7EuWKv6p</vt:lpwstr>
  </property>
  <property fmtid="{D5CDD505-2E9C-101B-9397-08002B2CF9AE}" pid="29" name="x1ye=33">
    <vt:lpwstr>T0L3O3BZRtY4vEjSElqww7rEmzF0mZVIAi9MQUYfGHzuwkliGaT+OM85SNA2J+slvSQIlI/1vlDDHp38LNPkRwOYbdy5aLFe5RtbkWx9LR7ZIxfPeGeeo7LlEvv5/Ee+ktuabxHa12avVchlRj2/D4DhRPp4/IZaYqLbTlawsvwUKAQHWZo7yPPlsive+Ffkamp84BOxRLXarztAgJ5RpLIcLU+idqYRR9JGObxLlyfYivhankAiijLyR/tJ3b2</vt:lpwstr>
  </property>
  <property fmtid="{D5CDD505-2E9C-101B-9397-08002B2CF9AE}" pid="30" name="x1ye=34">
    <vt:lpwstr>881yjwdFj6U7Qg0gItQMcIlxesj/jBIq2xl4cu2OdmNnoU3nQfwdGC4dgt1m3HWqCc/auwn9yUSkE/4pqrhjNheuOy6E+jxza4pMjr8lTgCk/7qlMh7RicnK0UGzE0PAnJJRY2k2AVDOd5XqeeXel5dYxsfO17d8bK38xK/vncCu503rgRzkuZ1faobBfEUgzc4wXu4ONN6+TaH4FO26YRf1pIW4l6iWQAjtP218/sTsT5IskdrY+CMtxhLAq1v</vt:lpwstr>
  </property>
  <property fmtid="{D5CDD505-2E9C-101B-9397-08002B2CF9AE}" pid="31" name="x1ye=35">
    <vt:lpwstr>rNn10BZdz2CShwNIbwBQOPkRS39LwDbP4kIPZGwyoyXmlgnCn+s4j2OcCL6AlajZQBhDCnlp11JqclQ3B5C7sQjMlzwLdrKTrSzi/IJ0oK0KJvAbPsozD9cvi385Fn0Uh12WpSd3QKuGTVPTHpPUCMHcKBU6OPS8weKVl2QMGljvk6XfJDpJY2mBM6rt+nPmhTQ85X6cdsdcweF8pTCm3nI5YaRoeNk5IOjt2WmDVD5R54mjiPFvYfbn62k+qqb</vt:lpwstr>
  </property>
  <property fmtid="{D5CDD505-2E9C-101B-9397-08002B2CF9AE}" pid="32" name="x1ye=36">
    <vt:lpwstr>3gBUJOZrbD0Tgu9LEG2K/ZLCD9V7M+Pw4jl2FSRax5+/sX5NIlPrc3gfuLIYaODSDSl/J1cGlnZ5O3JDlfhmxf3MOf7Plxg8ZI9V73brz6RJ1wevDRf0RPbMwLvQMW77R/MsoFrb/vsWCufgHKP6jaBU9icGUVufBUuAbMJx89Lr9fhYhv3UHMUu4uFmCXWbALSH++RDg700hvCJs0UueNoogcblrnjloVn/jF+zpRE8wLlpMMvwde8Rs6Pif8l</vt:lpwstr>
  </property>
  <property fmtid="{D5CDD505-2E9C-101B-9397-08002B2CF9AE}" pid="33" name="x1ye=37">
    <vt:lpwstr>ar9bLc3CO390uGRQsuAqSzW3Jny1YecUUzM+aGJwB7cp5VHzVLb9hore/rGQWziR+vT+ufwEgJ8Dx98dW5jkbR16FJ3o5rSDljwowswHkfz+VS+9HwrUKQxBcjYBKWUD+XQK9DcuVDdf6Jmw19J3rQj9iBw5G5hHfPFO2lYjxkbArL4J41LTPe2w2E3S4QvDIVzJAQPZztVsIEoqouz45vsKSvoGaqOiSdiiMErqhXscst+LbbdLUBDGr9nTaWZ</vt:lpwstr>
  </property>
  <property fmtid="{D5CDD505-2E9C-101B-9397-08002B2CF9AE}" pid="34" name="x1ye=38">
    <vt:lpwstr>kTwd7x7Qdh4q1n/KM20nh+9htZTk8pbkZtUyHOLROs7Z7wy6f99qnizATV9HJ/Cyw+3Vqoi1PzsCmKRavwfiWbS4qVv4Mu4cK2r3w7S5PYE1o8iSnaIn619OIZdaLsKIg7/hQ6WhFcJJN9WPPVVszrpK/VHNI3liOSDbxkYOWhp5WgH9+AJ/hxBU02PlCwxuy19VosTiKprJ93sDXqcBhUozms6DL0+53LPRl9cXyIZxOQlu7i7gUrosNQrStxD</vt:lpwstr>
  </property>
  <property fmtid="{D5CDD505-2E9C-101B-9397-08002B2CF9AE}" pid="35" name="x1ye=39">
    <vt:lpwstr>P7F5UNjVcmGENI7zAA83J5V9G9/yWJgSHlGnI2DFO8uuDuRj795pzBm/xuau9F0llt4Av9B2I4rlJ/b7BCEgR1JkK3drS6X6AYxwkDHgg/Nx/dOX+FbkbBKmYyZKRii07sbU4OQOlhMVD8d+Nz2FzCPuAZK0m+iB/v3pz7Iui0akZ/C4P3hSSlnfqFwOxEaHW32p9cvJcwrA1eC1qb0bkZUsHaH0U4kAx5ttcfMzkNo64H35U/kTsmhhOwDmPTk</vt:lpwstr>
  </property>
  <property fmtid="{D5CDD505-2E9C-101B-9397-08002B2CF9AE}" pid="36" name="x1ye=4">
    <vt:lpwstr>240zccH04TdzQnJ8Dsc25pAqiO1gXcP5q6DQa4rC74bwR9p4U1Zkl9DeQPfBzHB2IzB46hKYL/7ICwsPgtMIZa6MEnu6rpqv944WiQkaha8IQGIVZ0rCOaXxam6NX7KXDf2LWHKOPPXJMC78Qb9qKKVlPw9lBY+qkGmrFAyqkrUbqwYxqvEHun0i6Mdfno8qAvqUDEJu5k/YyZytwON/1/JgI66EGixOVsK+SX0FdrAVU9AUC3R6OQriuqjMatC</vt:lpwstr>
  </property>
  <property fmtid="{D5CDD505-2E9C-101B-9397-08002B2CF9AE}" pid="37" name="x1ye=40">
    <vt:lpwstr>GN3iP/Bu1zXCdOjv6+5Hd5fVfq44aqKmSxSJmezHFCbjPYyLj7Z32NZRrtvO6C9DMAm+Aq9m3aZk93/NybUmiIN4dpwZy4D9o2alYabQAfH8x/a0ZxvKYi22O9XojxGTwfGgw6VIwZexZNletMV/cA4NsNMGm86EpsI5l4gL7nCwnLGA0acICFtvPq+dbQGLaqVUGAsAfDUOyl8AGscB8tP6J9EuoPSt1OA6fP58UktjRfJ/s+NAgQCoBbf1Jzq</vt:lpwstr>
  </property>
  <property fmtid="{D5CDD505-2E9C-101B-9397-08002B2CF9AE}" pid="38" name="x1ye=41">
    <vt:lpwstr>wJRGO5OrGIszz+N1T9ovgXZCeGjcC0QVHm9rUafdKi653jyXpP2ccO/US1sbcTTlg8mQvx0NrcGsR833K3y3fH0xk5F94t1ZTG1Ewsi91gE4ANy5VTVDQnGS5uPinyTvnRpOt6FIs/1372St3UzTvJXfHWds4x7ubQx42xrGaLKiz+Ti8vSzKrUV92VMeMEnMGmtDyTUdU4Joh5mHovoQbRiPUEy9fPv3VQBxanik7hm3ltJxhduB/SWvpGBQl0</vt:lpwstr>
  </property>
  <property fmtid="{D5CDD505-2E9C-101B-9397-08002B2CF9AE}" pid="39" name="x1ye=42">
    <vt:lpwstr>6XhTEnFpUrl0c8FroY/Ye3M788ZjBZ/5NYF0KPgAQchpRxDIJuDggJ2e491SXE6oVgiVRWhTlc/P+354FBdIWTwtWQVhUFQmKpBOJvPA/YUZy8XvzYaxo4mjP6pLSr/UJxLtsBLb/tObofiot4BCKHLzBI4bLiUTeZFhnFbyulP3Bu02Phx2MzmAgP630a43wFvyjcrZ4aj0MR6o2C7ZQ8u4QIoR6t3NdFmv6a2/4sZO8XAPOE6IlkVfRiMRXex</vt:lpwstr>
  </property>
  <property fmtid="{D5CDD505-2E9C-101B-9397-08002B2CF9AE}" pid="40" name="x1ye=43">
    <vt:lpwstr>NNJFlwHEnXydPPni2qBa/ybEuDElRg8RKJazmt+IhNkH4brjDy0o+pGDUcxtaKCVW0xCp8Sr8Xfq81yWg5RemFLpsl71mGGvdvkXzPn2+3lV1Im2a1Ps2agkG0zeS2gKxajSy1O9V+/vqrQ7s499W7fVg9ARMYydgNr2CO/SPaEva3KYTILou49I0MO5ZZEiD24CRvm0ltp+GJzo7nEv28wn9UZ6FTjKkFKtlyzVmnzHdyuIzqvT8hLTXPMeWxw</vt:lpwstr>
  </property>
  <property fmtid="{D5CDD505-2E9C-101B-9397-08002B2CF9AE}" pid="41" name="x1ye=44">
    <vt:lpwstr>sQA5B5EkhyOAq12G/cHhHVZLl8ODQBmhbc7BmUCrbAmPCu1s/RyVXfvrEjjnQXjUCV92X06fz0lcufg/LgB0n2HPhgF+x5otzz14FoU1TApawJOKDiQGBVmRNnxrjFjsL3auSEFs5Qaj3vZI2YUYAL5EvOGq3jYKRwit5Lswr0kG2knhzzqeTLsIHfq2YwN/qfEDEPi49yGguR6d/pBnwaZM7BVaC8oiI0sUymQFTpFmbH76ObgklgFHF6p0i9J</vt:lpwstr>
  </property>
  <property fmtid="{D5CDD505-2E9C-101B-9397-08002B2CF9AE}" pid="42" name="x1ye=45">
    <vt:lpwstr>dADQPRwFeHQHS91qnGPM7a4nVyk/p02qH+KdguC0svW1FdbqBxc98NRRr7s56Ed7WKV7va9vg/uJ0yqyYB1kwIqCondrqr64Az0lhgLUOVKWJfQQviUZ/RWB86QJqg6ir1OvywrO9JM5acQ6gkAyG1H3AJ1UOKty+cz25IsQ18CW3HV2Q0AcZ7mVbQ59gQk0rrB7YvFwt48M/QMqHfQYP4dj0g/hpZWpeLClLQ5vf0NtMu3FMT77x7GxO+0yHQm</vt:lpwstr>
  </property>
  <property fmtid="{D5CDD505-2E9C-101B-9397-08002B2CF9AE}" pid="43" name="x1ye=46">
    <vt:lpwstr>lVZAZ2pa2nYJSP3+NaNRgi8M1WQQrYoWefKzxhx8gqNcONZNo8gnwYtDN7f08ix4zo+qrdXpDDt78/TuEqNKGL1m1mOjVX/6kBZ5A8NTmEsXnRTQO0gK843mueAosiryA32J5xluKpnYFWRoIvet5uX2SFrU1Z231MxjD0NaYQShixn4SOon3mEwbNDNCFGOxd3AeSqrEmkMCOFN0H9hhfGJPMx3OfgesAf/N9Ob96kLFZqobxB+oZvd0mRyvAD</vt:lpwstr>
  </property>
  <property fmtid="{D5CDD505-2E9C-101B-9397-08002B2CF9AE}" pid="44" name="x1ye=47">
    <vt:lpwstr>wcKGg5dFolMi57kH86KNsctOgUyldzil34ZO/gjy8qFDm/00UQoAqFc/0is0BeE0yIkz9qtosrZPBIDHe/VmUAFqEtAbOoi6/RiBRQMYTNYpRux8pwq7dJQRUMk25dQuVl//4XNhU48/YN15sd4Bg98+4O4VqXa5HgZyZBnx1uoKTTTVVPNhxC6DPEx9gh4np9ot1uKCylCf8yyB/moJVWgqsDUDQX1h4SJo2o2bYC5pnt/G4BK7ZHay05KK2ru</vt:lpwstr>
  </property>
  <property fmtid="{D5CDD505-2E9C-101B-9397-08002B2CF9AE}" pid="45" name="x1ye=48">
    <vt:lpwstr>mPdrmNmub60ZyV69UyUaW3b5O54398gCL0jDVQCw55u2nJFk1qynKjyblQ6x5AivK+JOpqIfhaA6bbBabGkl6ooHbdVnW1nfCPB0DBL9b5fLv0+2xNiiGwVzJc3O2ktIz/ZUdVKZ+5/PpZ+LVVSea1z84OQfhYnmrn5N1kN5sjY/5VaxqzqCcwyG69gD0Vt9QQGyB4h7xtJ+XZI4tUjGKTA/eKR5hddrJi9zrPzSPB6Vx9Qz+o4JOr5G+XxRZSH</vt:lpwstr>
  </property>
  <property fmtid="{D5CDD505-2E9C-101B-9397-08002B2CF9AE}" pid="46" name="x1ye=49">
    <vt:lpwstr>/BTzu4N5EITWe6HeS1NX1gI7+YtUORDC7hvgKlZMoVUee9o6xTK+RkFci/lkjX+mDuiA47btRTmRNYotocdae83tgBTxYlae8kN2hMFEJJcvzbhkbg3rHi7IEe0nMQC9fJ2rO8CXQ+QTT/pKfU47no9PBlrLTouhFhqFBsS0v4498RqGxgexDVKpn341Kkp9fppo4H8qZe7mEtDvdWPk78/EvD1893LXIykdj0jAuhp9s8FzWc2rTl1CvKuCvSN</vt:lpwstr>
  </property>
  <property fmtid="{D5CDD505-2E9C-101B-9397-08002B2CF9AE}" pid="47" name="x1ye=5">
    <vt:lpwstr>QKyS3ndr4L29fwZjMyNDwG+7RMyKS2exviczVdLOfvwdk7PegoREg25nIXZHioj8bYtsLjWhl9QoDVV77DBTPQbuTWN81OKmXVYMnWK6U+XtxDA70vOPMmngEN2Glsd0JXX09okXVkfVDWeL8Jo2b633dd3qphgpv6od6nEch6KGqZabKsDvaUlrOp/+liOCPTklwvqXCDfDWP65mNeQIMMMvFASY6qRXC8EMxGSlFnzX6Ltol90urvs6w4nbch</vt:lpwstr>
  </property>
  <property fmtid="{D5CDD505-2E9C-101B-9397-08002B2CF9AE}" pid="48" name="x1ye=50">
    <vt:lpwstr>kJb1hWRj6XDMyQ/c93BCD8qcXTUkswEmr8dLVJ45I+yL4BMhEJGPuZGuL+qAWBrL21CH6x5YI+vKUpUdwqanuPXpuI59tMm5oxZ0l4G2OY+KFhh1vz5Fh5WOB9NRqZM1AyN/xVMvqYpuEm2sZcv/fh0VR8OZo2W6SUMcXEM7CplTf8eoZGYpueejGSkE3O2yXx99UCj7ROPwykFclCHyKfqEz91A5yntkvGWr932OW7rcHYP6cpuBWMrpYX2Ra7</vt:lpwstr>
  </property>
  <property fmtid="{D5CDD505-2E9C-101B-9397-08002B2CF9AE}" pid="49" name="x1ye=51">
    <vt:lpwstr>0hZM1f+kUb4qwG1uRpTtKJVuJIQf2jt9jm7GCGoHvmerHjVRBy4Jroved79Rzlw8KDQ9YtxJ2wiICwEWQjPMSczdgoAUZ22STxKyLlZTQcpz+Y2cGHy19tmzsBFjciso8AO/SezOkFw4HoYSif7lWKio8fs8mtYGwNr4vkdSizF+JZUt17tGppE5qOpehz3kNhGOgNXkx64EBejFn9Q3yNAEutQ7CUq3/h/KwORya2tRhJiaewg9tEZ0N96bssf</vt:lpwstr>
  </property>
  <property fmtid="{D5CDD505-2E9C-101B-9397-08002B2CF9AE}" pid="50" name="x1ye=52">
    <vt:lpwstr>lqwrwlxqIBvT3PTE4CMr7SvWLkP7nS4JFdG0wpvDEswTj9P0ZfSkTsb2/qvcamKa5iaJP0hQkIow7NqdZ0Xaiz+eTVQmMU1+hQURUKlYjWCfn/ePbFJSZFkSHThnMgJ2Kfrwh6fVcx9A36PnVhu+e1jNn7/LYPt9f/K5k1Cc22dCgbl+HVXmTAw6EdHAVa75mI0sWbnziPtXYPbkbRAtcGacB1S0y5/OTfN2tkNJ7kP9iW34q3QuHP+C8/PAOJ2</vt:lpwstr>
  </property>
  <property fmtid="{D5CDD505-2E9C-101B-9397-08002B2CF9AE}" pid="51" name="x1ye=53">
    <vt:lpwstr>z0/M4OZ7gO4q+to6dTaHAv1B9CyH2euZJciSHuuUxQAHnbx9eJtOS3t/c6tCPP0EffcZ0MtGumyvIKSHlpEWsB/jzjtEftdcFR38A6nzHcc6bwRa6mrPGMqRPXezmip521Qx/iOernNPOTpQY/PRCVguWaDfuIUXp0eBOdlbogfFDtIwbb7hGVBpoF/7gQU/zhiFdoW2aqxTY64XCZYzNg9EEPtipR5W+yUGwzyrOyZeIFl36DQ436bethtYw9d</vt:lpwstr>
  </property>
  <property fmtid="{D5CDD505-2E9C-101B-9397-08002B2CF9AE}" pid="52" name="x1ye=54">
    <vt:lpwstr>Jr8DMIAnCM89ZpmQgLKBTbFre/ijvDXjcLIkIE3HRoroQlgwcnKFRcrRREIADXkJqhaUXB3+WrK7kaeP8/rRcBi1wTplVsrDF/F/giP0UPlKsE070rk0Vlqhh2WeccFlxj4D/euqXKY+W84iDOIKAqY3ae9ikoBdwXYsbWJTToAHx+LKGJrfOx0pgxXDCt/pxUTnf/r4J8xfvBAtCHA/JH4scVckowRXMTjAZ69689JSBksg/ac2t3x+LkUoBMn</vt:lpwstr>
  </property>
  <property fmtid="{D5CDD505-2E9C-101B-9397-08002B2CF9AE}" pid="53" name="x1ye=55">
    <vt:lpwstr>tGQlyFK49HfgUgJ1fh5SxneaLRKKPRYYe3mgSZ/f/esHg1MstNZPVEnMAdF7FM15yR617q580Ep3zcOqi9B6D18Rd7onJTTs1xqWuHy5RhdL7CJHn89RA9mPkTBVbW9qK1ZZrjTbFHcUXdSpvAzsyGgzhPr1TRA2arS9scIaMpp4iNfWccd3m2F4b0GjnLwa0AJv7LT+2FWeKgqBLBCBgXsfjwSKHwd7EagLs4ldUE70gLMiQ4el/CB/f9Y647S</vt:lpwstr>
  </property>
  <property fmtid="{D5CDD505-2E9C-101B-9397-08002B2CF9AE}" pid="54" name="x1ye=56">
    <vt:lpwstr>ik6PXA5rpFcKAOciR3hPKfCj/Ino7S3V2xWkePEZZ93HLJdN4S31xQQBEO1PaFSYTBhVis6U+96EQtsNfY3ILiwmzagfLoVOAyaQKL1pyKQ+MVFqFQfRljAV62dlRZBcBYI+COKqC3JIzcDSqzmPc7VMGQFyPBYmdLMTkhOcCAFVMFbGt9r19Owkl81S5iPdctO4S44o+o0TCEQjQDMRFc1QfY68FVfhDPqKTQ9Dm846R/vLNtqp+3kSqQe5tVz</vt:lpwstr>
  </property>
  <property fmtid="{D5CDD505-2E9C-101B-9397-08002B2CF9AE}" pid="55" name="x1ye=57">
    <vt:lpwstr>KdQw/ppDWet+knKlGvQ154j2bIzs4ireYXSQy0bubi3vPTnl114c0sjxxCSbeG5WSF9klb5+yfb2COtdi1j452aILY6GgbfvDo5fr72+guqAYdA1Kf3HJGt7F2jTYO+if0U35LjyHyP1RAg3jv6LHH2QC/FvCVniOtEmpZL4rWSjRRHAgl0FqN8D3ecCDCkkDBIW5aVma1CgF6eIDPadEfMfeLmq2Qyq7jIEvNqJ5HzdG9Z5jCPESNP5MeWsDFQ</vt:lpwstr>
  </property>
  <property fmtid="{D5CDD505-2E9C-101B-9397-08002B2CF9AE}" pid="56" name="x1ye=58">
    <vt:lpwstr>0YnLinXUyx9GjpLOkv9Nld+zbO/HNExAiyz9qV5zud+UYfPBMNy2uBk2pC6U0A+hFrIxw7eC/YtBE+OYQMiPKR97U8ueLg6Jhtr3JkTeWVqZBN7///hXBxctWG5nquhf8ZFi87b24MQ3JS8jDLfi2iZ2YO0c0QnivSfwNn/jURvQKvoQMOsuc6GS6+23xb3B3dl0E2G38XVrLnq1Cp6GVvrNEu0qWJplgOjS5JYozN6CsndCrn0Ne9MM5aeX2r3</vt:lpwstr>
  </property>
  <property fmtid="{D5CDD505-2E9C-101B-9397-08002B2CF9AE}" pid="57" name="x1ye=59">
    <vt:lpwstr>ARfQQJQ82tUDoH+5ldxFzg2YDBYfl1zWXjBIj8GcCnYG5W8Uh8L4lzmk+BHmH7hJc0h/xeisXi4j/PXm6VQKHW/Pfd8miHWQcSYK2m25ckRF/ChFc0HFY/6i9Ly1+BfoDC80K7fwrcZFMHF+j2EA4PrHzKhmoEoMbVPW6DTm2NNFL1uT98Ecsi5UODLTOs9Wez3eIRxbdsBH9SQL8vC80lE1l+h3VsU88rgbC7AIvsKRI2w5a4fcPqgY8jP1AAT</vt:lpwstr>
  </property>
  <property fmtid="{D5CDD505-2E9C-101B-9397-08002B2CF9AE}" pid="58" name="x1ye=6">
    <vt:lpwstr>aV9O/mOUeLBOtS/uKAQL6xT4p5NQ8kDaKEm6c2HxZ95RE0ZUNc2eSjE5STggPcpcnXE3KfEsU6dsgMhopGHN8E4ASd49GlpWAU/6nB1KlRXRiEN6acK/ZJS6Hguc6AGIcEstoWMMbvvVZqmzLjlh+LIRezX4ABwlcuGyz6OP+1kEdPOx0ahvZOinQRCoZv0rOPHf7HGNsN7ae1eaxnGTod71yWjl64+GXDDPyoxXLi8UMNJ9YF3U13AjXfQ5whb</vt:lpwstr>
  </property>
  <property fmtid="{D5CDD505-2E9C-101B-9397-08002B2CF9AE}" pid="59" name="x1ye=60">
    <vt:lpwstr>t8YgpmRLl4qo//Let5sk0oHuImaqjKlu4JFJaRSz7Piqyyl9547FNYSX5lIIpJbNonAdAEm0XCyHMpOQREVcfP042NetmJcJjelOLw3sAvmztFVOHNjPSl0Qdhp1/3hM5OURlFmPwx5nGOQCu0oowk2j/XQjCJy/zvYo/M3JcVfPFybyrBulT7eg98VVj7tCyh27atFZOyRTOyPtGi9CBlduihLmO8qqdgH07ETMX/NXLEQFLZI0qoO4y5HY2Pe</vt:lpwstr>
  </property>
  <property fmtid="{D5CDD505-2E9C-101B-9397-08002B2CF9AE}" pid="60" name="x1ye=61">
    <vt:lpwstr>kcfZG/RFN/kFqiqDoMyg/KUOt4HMOWH5Nn1QvRfgbwL03Xo7XcY8oB6RwL87OmTm76kivkdj99jsfUEqqCRv9gvsCyZEok8ESu3Z3gUtx4rSGsCwQvNIjg15ki1NkK0tCY6syVDm9Dq7oHNLCP1xWMY0lpuXAfi5ZdrcwP3/c4JT6lnoazWRFT5IWIboQK7Dk4mtCA8oxwjZq2Jvg6xbXBld8rmbcDDzWTm6KqyKhY+FSttH0aTl6enDIcKWtkp</vt:lpwstr>
  </property>
  <property fmtid="{D5CDD505-2E9C-101B-9397-08002B2CF9AE}" pid="61" name="x1ye=62">
    <vt:lpwstr>wpsxxxVufnj2EGb7qgGBqdl8X8Ldo4EOYAXlYQz3AcraVE+pr3oAiWZsFf5zh/Dzo4O0L8bEeDribzYv80TpTRNUmWAtxPLWA+ZsQocydNShQbMkdZtp8TE/vMXxKmb2R/Mmb5+juaMRF67aCg0/SfzLhVQQhKDuqHHm8xmKhOq3sMu415fLYliXKdoQ1yigcn1HW97fO1JX9Vlq3yTzA+q6D79dBacQ2JeTkBmPc9p8G3v7kYAY0IUAx0iCoT2</vt:lpwstr>
  </property>
  <property fmtid="{D5CDD505-2E9C-101B-9397-08002B2CF9AE}" pid="62" name="x1ye=63">
    <vt:lpwstr>jaqfT1SrgjQdFWfSlf130XF18XiZ3+iMSnrC3WGB47lHg4DTKAExpzRz9+NNmdtJ4nbyshmkZekmH9wTyz0VpOSomZ7SvEozDAQh2Tprwja5jxk5fMZJ6tVEY5hx9eRC1McjNLNcwZXOTBpjeiKNe+GrX+PpxmP8ygjD2NfIyxrcQy8UtKphboNtzQUEKKZVoOAFw2DL6c1LeDv5j05tZpPyOfRVNX2kcFLUM2v5aR2t+3O32pLu+EucRC0Bd7z</vt:lpwstr>
  </property>
  <property fmtid="{D5CDD505-2E9C-101B-9397-08002B2CF9AE}" pid="63" name="x1ye=64">
    <vt:lpwstr>fFbljLsqo0Ug04xzIWCHnX2kYo5MjHseU0oj78KhGYXkBWQKHfhYiEMwf8i7rcx8Xc5MGwty9ZflbeVf4Hr8FXg0w8EltXERZmtysG+KRYqgxZzWWlxmS8uKgkMW/hGK5dRyIFyn8bOMWGVkMlcBnAR423HrJ/TBV97/hCzckQ0cqxRsPO1JfwOFEpytqVWrExk2/U0rIDFqvHZ65PbdXa7YPA+OjTTrT9RXaEU8M+xg+JkGgRR68Kb0l56/B37</vt:lpwstr>
  </property>
  <property fmtid="{D5CDD505-2E9C-101B-9397-08002B2CF9AE}" pid="64" name="x1ye=65">
    <vt:lpwstr>GSftW/SRLYcHQcd9eLL3YX+LwMtdtBNDzQa1jYcstx0y/J9GBvvnio7dfPezIMsLYZDfX/t4OWNOs6Ho7dmG5Ku9WjESHyWuPfzb1h3sDuhlkEQFJZMke29j8qrf7TtzJqOXNj7KsIOSve9aCP1TlyKPeiVI7SPXMBYir7xGPdc65AZ19HOs7Bc/pFfJ19t1ltvj/p8A1KXqSG5jPTdVrWOgb7ic86WBWCa2R6Z9XRWBBPHIIvN8q++vEVYiR78</vt:lpwstr>
  </property>
  <property fmtid="{D5CDD505-2E9C-101B-9397-08002B2CF9AE}" pid="65" name="x1ye=66">
    <vt:lpwstr>nLndzQueV1AN8tTg1wEQl7k9RWL/kEb4YJyLzrq2HEAF/JP+XlHN10RXvXWK94bWU5yLYIMsIff71W5VCGnDWJ3IwTS+csyqCB6OYRpgxHzgtl9lk98NP7zHqJXAQ/Ck+EU1J8wDinnXf1t7EVSp5G5muCnb205Li6qGKL/OM+Y/MYL/+9g88ys5NT6cZ90PSCIAtMr7j8q+AssiUFgii6IAa4DXqAF07hMIPC3W31zV8BCUTGu/cQCUgPoI/bb</vt:lpwstr>
  </property>
  <property fmtid="{D5CDD505-2E9C-101B-9397-08002B2CF9AE}" pid="66" name="x1ye=67">
    <vt:lpwstr>TdwfGFe121N8NjcHJ5Im+SF3SHLntOvo2pjXmmjokuqdx67FbyWyBcNZJ2oPj5oyz9+QHxYqmoQP7wzqtqidfumP6C4kAb4uyEreVTJTnEH+fbYSLaeJtChBZiBQPHfBxbl9DOVQHdDG3nOYt0Fz7RnwO/FSoatf2ctj1871/afxHXAhSmutI5vi2qcAW15KM9iRiupahpjnUUNdg3TdcLxSAI4/Llxmfo+LYSofkabsC70EDFYBszNVmkUDtAt</vt:lpwstr>
  </property>
  <property fmtid="{D5CDD505-2E9C-101B-9397-08002B2CF9AE}" pid="67" name="x1ye=68">
    <vt:lpwstr>O1BKQ8kela8/i+VyjmPWT3/y+sof7za2Brknao2uYYnGp/5Ai+NXY2TblGP80GsmdI1XfDIOL7XXq4jllYAELU5CZYMuBLQt1GgAzu4XZtacs7YvN/IklU0p5I3ODmTpkJ3pYhz6oCF5ZvGI1l4ZJ/pbCHUvQqNUasAfkvx9MHXkTyqHsNFUy4jg1z2jv53yeGxbJa3VgebeogijTFLNUILilgP10/yGf/IDKxCRzKcO6yXDUAtg+4azgmdkMOw</vt:lpwstr>
  </property>
  <property fmtid="{D5CDD505-2E9C-101B-9397-08002B2CF9AE}" pid="68" name="x1ye=69">
    <vt:lpwstr>ssUhRmOFRpTKMv4Irdk3Grv4dbWtPu4uE9EMo2NVMvSwuDzvltRdw1FrxZf/ljLvqPjb+N6AgsLQ/DMTfGDuJHhoMsSIDmQe3RpvDoEPFALT9sYgNKBzUb0gNjm+g546f/pAWpE0So8NLRuYEg2oHGb1Q5g2wWwcfmFBMd5vgxQwPA2n7dCx6h0ht0ETWh04xe5r33RuUg2l8AVLY1WgH1DwrOMa6M3Cpbp+a+0Awj09ZWHVoMPbYZOuLElDbTR</vt:lpwstr>
  </property>
  <property fmtid="{D5CDD505-2E9C-101B-9397-08002B2CF9AE}" pid="69" name="x1ye=7">
    <vt:lpwstr>ebf8VvD31aOsO6wh3Z0G0x7tgqRIhbepBlDrNefKLIsIM38hP7JkyW5ksJ2ivZVdzTc3Zb8me/Pyocs34RkI5gkzEG3JCqzBjP07xsoQtpOoa5XhOB4rufCGUTvv6/vUlS8VNHvQwSq1sG5wI0wsN5iJST7Da0QApD3KxEyoa4CBHHIbjnOPIH7aZg3CdMf6qvDHm5sdFlgfKsO8rA1XroJ70XVAr1PPCsCRfNd5/4t2uhCGhpiSfz2lO+QYCaw</vt:lpwstr>
  </property>
  <property fmtid="{D5CDD505-2E9C-101B-9397-08002B2CF9AE}" pid="70" name="x1ye=70">
    <vt:lpwstr>k9cgW4mLYwV1IinLvhNNxvilupY0mbtxfhY3Znj/FsDBUj7utcfZc7uynZtJMNFaVPzZQet7zn1faD2zBP0JKTXkn8KXaV0cvY2wiDrL1amlSIzqdOpsMruf7tCR1G+t3+cM6Uf5c+MfgOFqaDU3WHoVCePeiKOs8a4njkxUcAZG49jeDwTKj4t4wretO09V4Uy0uPB9GwGSctUfUTKVqojVUfBZj0q/LTwynV+rswBh+GBJfi3s3azHhDjS17q</vt:lpwstr>
  </property>
  <property fmtid="{D5CDD505-2E9C-101B-9397-08002B2CF9AE}" pid="71" name="x1ye=71">
    <vt:lpwstr>dWWUkC2o27Lh/0NjGc0fKy/yd4rXKf5EPKZB+8ojzQGQnaN6KTvVusQo3bf42SN3DA1JLultwtNEkdYz6J2DLIkonsaC72Mh2sQs9ZAg42A0To+XtDezcX3t0Vckq9yAK7tKymKfcrTQLoiVskhiFYaarNE0WPiAgwJFXKSe8w4CfHkftIWTkCmO4FOQ/mpBt9yKqgab7Giu9DG2QDWfsMGG1lh8T7YQXxuE+dIHSNHRnEmHAvAAgyeto5dulsE</vt:lpwstr>
  </property>
  <property fmtid="{D5CDD505-2E9C-101B-9397-08002B2CF9AE}" pid="72" name="x1ye=72">
    <vt:lpwstr>YA93yzaRV0U4UCXxjRNffTU/O0XkTGoRSCqqUtlAWo8CS6H/3Dv0Mi+jN39gTAvECv3GckyU+qt39E+PvWpMyGZ/BvAmIzORgimQk63JyF2l9UfTfWX511SIUE1pqNCRtvYYLk0L0bTKyAFQUwNRj96TM3bN6KBNkVMpeaVRjFYpIY/GU87YNaBTu2s/b/3udxJLkyPTLwrSdpcJ6fi0mk8uVySdLZD93FMkE/0GBC/9EjaSR2+pSDwX946JtHG</vt:lpwstr>
  </property>
  <property fmtid="{D5CDD505-2E9C-101B-9397-08002B2CF9AE}" pid="73" name="x1ye=73">
    <vt:lpwstr>I9dTusGqDm1qSLDiQ2nvQ7CvaHgv02IAYmoC+HnMhs1sGZJ9RszV5lZvQF54DDT+VTeN/P6XguOOrDxYg1FF/z6K1pwjzgCtQ3pFDXcWMIKcVoGlLkN03hD38b/aMqkbUfd0EHkKPgf0fVcu9F91cJOBxLJxOf8xlm8Uf6AFnCV4K+AdTCw7Pc83Ym/BpnsUG0g1nqgU9DimVuTaR7VSNa1QRkZKJttQor308kQWOZSlbOAEgCIw+J1inGCWBg2</vt:lpwstr>
  </property>
  <property fmtid="{D5CDD505-2E9C-101B-9397-08002B2CF9AE}" pid="74" name="x1ye=74">
    <vt:lpwstr>4utBn4zfIKGjHQ/p5bgoz71VX/xEs0wfRJFtgoCl7XAwmuVlfglq62JQBYptzqFboD/cwNNc1pV5JPXO6mG3QZVoHCuUHhSHwsmlxLy6f4+jn3U6JFo5hzVuRx21XdpXhBmjrRvCEOuDgfTxyyoFaG9hFojPv1SRjq96+BofX6XpVZj5esGrqeCDHe+WFgbGYVxzD5TdwJm0V2gWaevjn0ycPbmh18Ep9t4NdsYpI6fQCPldg9y1myBXzlYU5Q5</vt:lpwstr>
  </property>
  <property fmtid="{D5CDD505-2E9C-101B-9397-08002B2CF9AE}" pid="75" name="x1ye=75">
    <vt:lpwstr>z0o/Vw1j7Gy2eGMQprLSonjqIvkw5sqDA+wXUt2yA550tuEQ6qotMYbygO1Og6ie/Yl5T4J7sbwG44xVRsi+6OuwRwYdtfHTNVX9tPDsbgA7kNBDmbDczJWt+x7MaBQq18m71rHisOzGLHmZxg0xcmdAUlBoB0FZ+VF8Nhk0Gn8G1T+zg2ahEn9GjLTe2/6DsRmPY/CiFU1SO/+D/K/5ZVAknxcOttq7RMG7x0MU0O3xHiq0QgTGY/UHze4wdVR</vt:lpwstr>
  </property>
  <property fmtid="{D5CDD505-2E9C-101B-9397-08002B2CF9AE}" pid="76" name="x1ye=76">
    <vt:lpwstr>70+GhvDTYF6gVB4g/krw5AMsikQVxJN0Cii1MvKvoX69UuVQJXnV0G3VBQisfqla79ZDxG1W8tf7DzTpE8qNhE4TQfQNP8mmaF/I+l6L4H0Qc6ntn6eSfMJJTYBBxEtRY7sOp79CYXwwVll7HHUQ2VNFrq9TPySxmsHM8HQYSdgDLoLps2E4YKn3d0U2ZPi49W50mfCiy3tbbaVMdeu1gy5DtyJx4OEDfw1ysu23WsNuudCHQOUFhqrNUlkD4G5</vt:lpwstr>
  </property>
  <property fmtid="{D5CDD505-2E9C-101B-9397-08002B2CF9AE}" pid="77" name="x1ye=77">
    <vt:lpwstr>Lg0FViSGBaAC8XmLMx1lmc3+k329GZdRu2+GGNwAy2VmEdxQFb8pw7A/vK5bdiMafvbXT0jxdo9LbG44SJXImueDOvVHHGyzDm6+pwz0y6/c6jWqDr+eTgr5gfIUOd/PDdWMgWqRBmxMDtGffIooJPY0grJqeHd/DhZNuTqVLQY/8kTgmDJCHuEj49Q5DIDsxzUCpQaiMwgK3yhvHP4BXo63v6FcvVhmLgjADejmDkHsIgrP436BpIC7pR9RpPn</vt:lpwstr>
  </property>
  <property fmtid="{D5CDD505-2E9C-101B-9397-08002B2CF9AE}" pid="78" name="x1ye=78">
    <vt:lpwstr>pvlKbQ66xMs6ORGdUEuFlfXirRl3ONgPJ+TRG0LF9bFg9s7Ifd7uACmcktO0Rnz4S+rvC+3SQYicW880ADMXjk72BLKRUb2KYiWwoEmSbmyNL7GT4DZpWBp3JlI6oNbVJK+xG5gzDsOt1CdY4AaFTnlVmVQignwAu0jdcydF/uEpesGHCff2USQ26YOPJIPlgU/ZsbdKo35lXka/1Yz9xZG/rFw1Co0whjscq1YCkYWnXeQvcp+l3I9OnbLenNG</vt:lpwstr>
  </property>
  <property fmtid="{D5CDD505-2E9C-101B-9397-08002B2CF9AE}" pid="79" name="x1ye=79">
    <vt:lpwstr>GHiNZEy3ZUYm3i8qWcwVL0sVbBDl0RiwoaSvT0xNN0nf/N/Ye45Nc8ZELAze0tBqQgyzIUQFy4n0eUoILLtR3YVPrZl+01z6lptKUL7iUTECBkG1FmTfPegMx7LOvNCRBQqGAfMKCnmx0DqbloCBvcr3viAn6FYOHf9HGP+0J6WteMXAsE6d4eAtfzlYFLj2xqIMgFpCmbjntZ+lMZRWElKMIlvN+IuP7/EL5CMRytQ3KI7J38v2jjTz511BacA</vt:lpwstr>
  </property>
  <property fmtid="{D5CDD505-2E9C-101B-9397-08002B2CF9AE}" pid="80" name="x1ye=8">
    <vt:lpwstr>J4KPoqpUnFG5I9zYKyktJqaPpufYaylxfyX8/BTYFF7/eL2e9oRauCA7eVtBjagu+OrZ+RM6jB+XqEh9rhksoQYDp4GwS4JakqP17ebQx2BWXa5+Cn5Bbsn4P9jLfvkjTXfkCTiMgaZfjV9jF1z8u4xd2+d3rxUjsPhQPubhrwvlU/6ukCeyoEJ6OKVIIRyVpM3XIqZ5XpwQXZgTHpKa/pwhgTAfP1sqRfsuhn5/lTOPMLdCsAMNUyBPB43BzMq</vt:lpwstr>
  </property>
  <property fmtid="{D5CDD505-2E9C-101B-9397-08002B2CF9AE}" pid="81" name="x1ye=80">
    <vt:lpwstr>hUytnZ9emfmdJUVhWlydklbfG8f+hAUJ3C1q5/lpeJNzit/QhIoPL0mOncZClfTxYHx+f99H1hsHBPHE/BquHyazrPCGf+hDluhGd/ruM5zw8zpuS0DketxwtCWhb6S15b/lsVHYdXQ3qxO9bIriDyWpg9f7Dggf+pLM5YyVU6+AurPScQlM7FpzkR+oaki6iRljhsOrEXnFFJAEz3NSxo5/PgZbvlHemAPhYCTT5rjw9QR7MwXT1LqcC8yPygn</vt:lpwstr>
  </property>
  <property fmtid="{D5CDD505-2E9C-101B-9397-08002B2CF9AE}" pid="82" name="x1ye=81">
    <vt:lpwstr>8qqYiwoT3Efm5b9aVWY1PKpxZWJBDMs4ynlHUMMDl+oyZVUuYb2W+15UvAm7NLn7C25S5M4ffkAa65+0hvvfrLcNX8bh1QeDhBuYuGW99MEKTIVgdF8j9QNlip4nE/rSxovjTQ38q4vh+aMxTq8Y6G93TNJ57U+FoqkpmQT42E1H7wJbsOJfyco1+z4zWNf4T5tMMbwDiGuSB2uoM3IH/9Yt+tfQ1vb1EtHSVCrvPQNH0T6GX50jmJbyftZY0f1</vt:lpwstr>
  </property>
  <property fmtid="{D5CDD505-2E9C-101B-9397-08002B2CF9AE}" pid="83" name="x1ye=82">
    <vt:lpwstr>i0uZtx+Fb1O6yQschqGp1//X2ECcwj4LtEcctRgU7aNXzYMBuHid1z2wULDnpl43duwYVVO0c+UknSF7xJbL1rMLfyHnzGcwL1xmr0+wshX/XJS7o6YP8K7ceNcIVtyJG7ZP+H6gCGcwul5hlPpy4vNRHcIdAM27x3QmKFnyyik2uGO9KRt/F9bPz2VVZp/B1rftt7WhBNqoqO1WRRJWlV4MKnzE+HGsQyIkEmFqXISFlqvd18gfqk5mxYJxC6K</vt:lpwstr>
  </property>
  <property fmtid="{D5CDD505-2E9C-101B-9397-08002B2CF9AE}" pid="84" name="x1ye=83">
    <vt:lpwstr>sMQzVRfl+Vum5KhyzzJGGsYgEB1G6DCy7/Gzh5jWZsvF9KfzzUKJUwsZDG5Jt2d//79By0XIRH4UQAA</vt:lpwstr>
  </property>
  <property fmtid="{D5CDD505-2E9C-101B-9397-08002B2CF9AE}" pid="85" name="x1ye=9">
    <vt:lpwstr>h8Q4f6FZOkDCe33sp1mHZQCncq3icE9QEYYVDrfsltN9DMCFrlovkV889dzUfEqhFb0ChGKfDiFmSw5gxwkLLS1hxq9HYODEvtp1lGat7B1UWwlTvXPnvwAunEHHxmLCnndU+rwBsUfHyvZkY0yml902CK/KtGdv7zfWKmR9aQ4+VrzbJjvsC213nN2VezyolliJoQjsPPiQYuGfre++gEv2dxXZELHRis7SxJCLP9F6DdApeP5ggU4PVm/0pTW</vt:lpwstr>
  </property>
</Properties>
</file>